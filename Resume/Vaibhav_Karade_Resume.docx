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BorderTable"/>
        <w:tblW w:w="5000" w:type="pct"/>
        <w:tblCellSpacing w:w="0" w:type="dxa"/>
        <w:tblCellMar>
          <w:left w:w="0" w:type="dxa"/>
          <w:right w:w="0" w:type="dxa"/>
        </w:tblCellMar>
        <w:tblLook w:val="05E0" w:firstRow="1" w:lastRow="1" w:firstColumn="1" w:lastColumn="1" w:noHBand="0" w:noVBand="1"/>
      </w:tblPr>
      <w:tblGrid>
        <w:gridCol w:w="10506"/>
      </w:tblGrid>
      <w:tr w:rsidR="009C2426" w14:paraId="11394C51" w14:textId="77777777">
        <w:trPr>
          <w:trHeight w:val="700"/>
          <w:tblCellSpacing w:w="0" w:type="dxa"/>
        </w:trPr>
        <w:tc>
          <w:tcPr>
            <w:tcW w:w="10506" w:type="dxa"/>
            <w:shd w:val="clear" w:color="auto" w:fill="DFE6EB"/>
            <w:tcMar>
              <w:top w:w="0" w:type="dxa"/>
              <w:left w:w="0" w:type="dxa"/>
              <w:bottom w:w="0" w:type="dxa"/>
              <w:right w:w="0" w:type="dxa"/>
            </w:tcMar>
            <w:vAlign w:val="bottom"/>
            <w:hideMark/>
          </w:tcPr>
          <w:p w14:paraId="3395B479" w14:textId="77777777" w:rsidR="009C2426" w:rsidRDefault="009C2426">
            <w:pPr>
              <w:pStyle w:val="div"/>
              <w:spacing w:line="260" w:lineRule="atLeast"/>
              <w:rPr>
                <w:rStyle w:val="topbordercell"/>
                <w:rFonts w:ascii="Fira Sans Light" w:eastAsia="Fira Sans Light" w:hAnsi="Fira Sans Light" w:cs="Fira Sans Light"/>
                <w:color w:val="000000"/>
                <w:sz w:val="20"/>
                <w:szCs w:val="20"/>
                <w:shd w:val="clear" w:color="auto" w:fill="auto"/>
              </w:rPr>
            </w:pPr>
          </w:p>
        </w:tc>
      </w:tr>
    </w:tbl>
    <w:p w14:paraId="5E318868" w14:textId="77777777" w:rsidR="009C2426" w:rsidRDefault="00000000">
      <w:pPr>
        <w:pStyle w:val="documentname"/>
        <w:pBdr>
          <w:bottom w:val="none" w:sz="0" w:space="0" w:color="auto"/>
        </w:pBdr>
        <w:spacing w:before="100"/>
        <w:sectPr w:rsidR="009C2426">
          <w:pgSz w:w="11906" w:h="16838"/>
          <w:pgMar w:top="0" w:right="700" w:bottom="400" w:left="700" w:header="720" w:footer="720" w:gutter="0"/>
          <w:cols w:space="720"/>
        </w:sectPr>
      </w:pPr>
      <w:r>
        <w:rPr>
          <w:rStyle w:val="span"/>
        </w:rPr>
        <w:t>Vaibhav</w:t>
      </w:r>
      <w:r>
        <w:t xml:space="preserve"> </w:t>
      </w:r>
      <w:r>
        <w:rPr>
          <w:rStyle w:val="span"/>
        </w:rPr>
        <w:t>Karade</w:t>
      </w:r>
    </w:p>
    <w:p w14:paraId="2D4AD47A" w14:textId="77777777" w:rsidR="009C2426" w:rsidRDefault="00000000">
      <w:pPr>
        <w:pStyle w:val="documentresumeTitle"/>
        <w:spacing w:line="260" w:lineRule="atLeast"/>
        <w:rPr>
          <w:rFonts w:ascii="Fira Sans Light" w:eastAsia="Fira Sans Light" w:hAnsi="Fira Sans Light" w:cs="Fira Sans Light"/>
        </w:rPr>
      </w:pPr>
      <w:r>
        <w:rPr>
          <w:rStyle w:val="span"/>
          <w:rFonts w:ascii="Fira Sans Light" w:eastAsia="Fira Sans Light" w:hAnsi="Fira Sans Light" w:cs="Fira Sans Light"/>
        </w:rPr>
        <w:t>DevOps Engineer</w:t>
      </w:r>
    </w:p>
    <w:p w14:paraId="2AC605DE" w14:textId="77777777" w:rsidR="009C2426" w:rsidRDefault="00000000">
      <w:pPr>
        <w:pStyle w:val="bottombordername"/>
        <w:rPr>
          <w:rFonts w:ascii="Fira Sans Light" w:eastAsia="Fira Sans Light" w:hAnsi="Fira Sans Light" w:cs="Fira Sans Light"/>
          <w:color w:val="000000"/>
        </w:rPr>
      </w:pPr>
      <w:r>
        <w:rPr>
          <w:rFonts w:ascii="Fira Sans Light" w:eastAsia="Fira Sans Light" w:hAnsi="Fira Sans Light" w:cs="Fira Sans Light"/>
          <w:color w:val="000000"/>
        </w:rPr>
        <w:t> </w:t>
      </w:r>
    </w:p>
    <w:tbl>
      <w:tblPr>
        <w:tblStyle w:val="documentparentContainer"/>
        <w:tblW w:w="0" w:type="auto"/>
        <w:tblLayout w:type="fixed"/>
        <w:tblCellMar>
          <w:left w:w="0" w:type="dxa"/>
          <w:right w:w="0" w:type="dxa"/>
        </w:tblCellMar>
        <w:tblLook w:val="05E0" w:firstRow="1" w:lastRow="1" w:firstColumn="1" w:lastColumn="1" w:noHBand="0" w:noVBand="1"/>
      </w:tblPr>
      <w:tblGrid>
        <w:gridCol w:w="6630"/>
        <w:gridCol w:w="690"/>
        <w:gridCol w:w="3186"/>
      </w:tblGrid>
      <w:tr w:rsidR="009C2426" w14:paraId="7F3C9908" w14:textId="77777777">
        <w:trPr>
          <w:hidden/>
        </w:trPr>
        <w:tc>
          <w:tcPr>
            <w:tcW w:w="6630" w:type="dxa"/>
            <w:tcMar>
              <w:top w:w="0" w:type="dxa"/>
              <w:left w:w="0" w:type="dxa"/>
              <w:bottom w:w="0" w:type="dxa"/>
              <w:right w:w="0" w:type="dxa"/>
            </w:tcMar>
            <w:hideMark/>
          </w:tcPr>
          <w:p w14:paraId="09DBDC4F" w14:textId="77777777" w:rsidR="009C2426"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529F8130" w14:textId="77777777" w:rsidR="009C2426" w:rsidRDefault="00000000">
            <w:pPr>
              <w:pStyle w:val="documentleft-boxsectionnth-child1toppadding"/>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4C2BFB02" w14:textId="77777777" w:rsidR="009C2426" w:rsidRDefault="00000000">
            <w:pPr>
              <w:pStyle w:val="documentheading"/>
              <w:rPr>
                <w:rStyle w:val="documentleft-box"/>
                <w:color w:val="000000"/>
              </w:rPr>
            </w:pPr>
            <w:r>
              <w:rPr>
                <w:rStyle w:val="documentsectiontitle"/>
                <w:highlight w:val="white"/>
              </w:rPr>
              <w:t>Professional Summary </w:t>
            </w:r>
            <w:r>
              <w:pict w14:anchorId="00C4FCB7">
                <v:rect id="_x0000_s1031" style="position:absolute;margin-left:0;margin-top:1.75pt;width:331.5pt;height:11.5pt;z-index:-251658240;mso-position-horizontal-relative:text;mso-position-vertical-relative:line" fillcolor="#dfe6eb" stroked="f">
                  <v:path strokeok="f"/>
                </v:rect>
              </w:pict>
            </w:r>
          </w:p>
          <w:p w14:paraId="4E495D22" w14:textId="37FE60E2" w:rsidR="009C2426" w:rsidRDefault="00000000">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A highly skilled and results-driven DevOps professional with over 5.5 years of experience working across leading companies like Capgemini, TCS, and EPAM Systems. </w:t>
            </w:r>
            <w:r w:rsidR="00914483">
              <w:rPr>
                <w:rStyle w:val="documentleft-box"/>
                <w:rFonts w:ascii="Fira Sans Light" w:eastAsia="Fira Sans Light" w:hAnsi="Fira Sans Light" w:cs="Fira Sans Light"/>
                <w:color w:val="000000"/>
                <w:sz w:val="20"/>
                <w:szCs w:val="20"/>
              </w:rPr>
              <w:t>I specialize</w:t>
            </w:r>
            <w:r>
              <w:rPr>
                <w:rStyle w:val="documentleft-box"/>
                <w:rFonts w:ascii="Fira Sans Light" w:eastAsia="Fira Sans Light" w:hAnsi="Fira Sans Light" w:cs="Fira Sans Light"/>
                <w:color w:val="000000"/>
                <w:sz w:val="20"/>
                <w:szCs w:val="20"/>
              </w:rPr>
              <w:t xml:space="preserve"> in cloud platforms, CI/CD automation, and data operations. Proven expertise in leveraging tools like Jenkins, Docker, Kubernetes, Terraform, and Azure DevOps to streamline workflows and enhance system performance. Certified in Microsoft Azure (AZ-900, AZ-104, AZ-400) with strong problem-solving skills and a passion for optimizing cloud infrastructures. </w:t>
            </w:r>
          </w:p>
          <w:p w14:paraId="6F86C048" w14:textId="77777777" w:rsidR="009C2426" w:rsidRDefault="00000000">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F8B8FAE" w14:textId="77777777" w:rsidR="009C2426"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813D410" w14:textId="77777777" w:rsidR="009C2426" w:rsidRDefault="00000000">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BBB3916" w14:textId="77777777" w:rsidR="009C2426" w:rsidRDefault="00000000">
            <w:pPr>
              <w:pStyle w:val="documentheading"/>
              <w:rPr>
                <w:rStyle w:val="documentleft-box"/>
                <w:color w:val="000000"/>
              </w:rPr>
            </w:pPr>
            <w:r>
              <w:rPr>
                <w:rStyle w:val="documentsectiontitle"/>
                <w:highlight w:val="white"/>
              </w:rPr>
              <w:t>Work History </w:t>
            </w:r>
            <w:r>
              <w:pict w14:anchorId="201FB58D">
                <v:rect id="_x0000_s1026" style="position:absolute;margin-left:0;margin-top:1.75pt;width:331.5pt;height:11.5pt;z-index:-251657216;mso-position-horizontal-relative:text;mso-position-vertical-relative:line" fillcolor="#dfe6eb" stroked="f">
                  <v:path strokeok="f"/>
                </v:rect>
              </w:pict>
            </w:r>
          </w:p>
          <w:p w14:paraId="1889E194" w14:textId="77777777" w:rsidR="009C2426"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Cloud DevOps Engineer</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11/2023 to Current</w:t>
            </w:r>
          </w:p>
          <w:p w14:paraId="7C9FA368" w14:textId="77777777" w:rsidR="009C2426" w:rsidRDefault="00000000">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EPAM Systems</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Bengaluru, India (Remote)</w:t>
            </w:r>
          </w:p>
          <w:p w14:paraId="134CD946" w14:textId="18FEE71D" w:rsidR="009C2426" w:rsidRDefault="00000000">
            <w:pPr>
              <w:pStyle w:val="divdocumentulli"/>
              <w:numPr>
                <w:ilvl w:val="0"/>
                <w:numId w:val="1"/>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Developed and optimized CI/CD pipelines for cloud-native applications using </w:t>
            </w:r>
            <w:r>
              <w:rPr>
                <w:rStyle w:val="Strong1"/>
                <w:rFonts w:ascii="Fira Sans Light" w:eastAsia="Fira Sans Light" w:hAnsi="Fira Sans Light" w:cs="Fira Sans Light"/>
                <w:b/>
                <w:bCs/>
                <w:color w:val="000000"/>
                <w:sz w:val="20"/>
                <w:szCs w:val="20"/>
              </w:rPr>
              <w:t xml:space="preserve">Azure </w:t>
            </w:r>
            <w:r w:rsidR="00914483">
              <w:rPr>
                <w:rStyle w:val="Strong1"/>
                <w:rFonts w:ascii="Fira Sans Light" w:eastAsia="Fira Sans Light" w:hAnsi="Fira Sans Light" w:cs="Fira Sans Light"/>
                <w:b/>
                <w:bCs/>
                <w:color w:val="000000"/>
                <w:sz w:val="20"/>
                <w:szCs w:val="20"/>
              </w:rPr>
              <w:t>DevOps,</w:t>
            </w:r>
            <w:r>
              <w:rPr>
                <w:rStyle w:val="span"/>
                <w:rFonts w:ascii="Fira Sans Light" w:eastAsia="Fira Sans Light" w:hAnsi="Fira Sans Light" w:cs="Fira Sans Light"/>
                <w:color w:val="000000"/>
                <w:sz w:val="20"/>
                <w:szCs w:val="20"/>
              </w:rPr>
              <w:t xml:space="preserve"> </w:t>
            </w:r>
            <w:r>
              <w:rPr>
                <w:rStyle w:val="Strong1"/>
                <w:rFonts w:ascii="Fira Sans Light" w:eastAsia="Fira Sans Light" w:hAnsi="Fira Sans Light" w:cs="Fira Sans Light"/>
                <w:b/>
                <w:bCs/>
                <w:color w:val="000000"/>
                <w:sz w:val="20"/>
                <w:szCs w:val="20"/>
              </w:rPr>
              <w:t xml:space="preserve">GitHub </w:t>
            </w:r>
            <w:r w:rsidR="00914483">
              <w:rPr>
                <w:rStyle w:val="Strong1"/>
                <w:rFonts w:ascii="Fira Sans Light" w:eastAsia="Fira Sans Light" w:hAnsi="Fira Sans Light" w:cs="Fira Sans Light"/>
                <w:b/>
                <w:bCs/>
                <w:color w:val="000000"/>
                <w:sz w:val="20"/>
                <w:szCs w:val="20"/>
              </w:rPr>
              <w:t>Actions,</w:t>
            </w:r>
            <w:r>
              <w:rPr>
                <w:rStyle w:val="span"/>
                <w:rFonts w:ascii="Fira Sans Light" w:eastAsia="Fira Sans Light" w:hAnsi="Fira Sans Light" w:cs="Fira Sans Light"/>
                <w:color w:val="000000"/>
                <w:sz w:val="20"/>
                <w:szCs w:val="20"/>
              </w:rPr>
              <w:t xml:space="preserve"> </w:t>
            </w:r>
            <w:r w:rsidR="00914483">
              <w:rPr>
                <w:rStyle w:val="Strong1"/>
                <w:rFonts w:ascii="Fira Sans Light" w:eastAsia="Fira Sans Light" w:hAnsi="Fira Sans Light" w:cs="Fira Sans Light"/>
                <w:b/>
                <w:bCs/>
                <w:color w:val="000000"/>
                <w:sz w:val="20"/>
                <w:szCs w:val="20"/>
              </w:rPr>
              <w:t>Jenkins,</w:t>
            </w:r>
            <w:r>
              <w:rPr>
                <w:rStyle w:val="span"/>
                <w:rFonts w:ascii="Fira Sans Light" w:eastAsia="Fira Sans Light" w:hAnsi="Fira Sans Light" w:cs="Fira Sans Light"/>
                <w:color w:val="000000"/>
                <w:sz w:val="20"/>
                <w:szCs w:val="20"/>
              </w:rPr>
              <w:t xml:space="preserve"> and </w:t>
            </w:r>
            <w:r>
              <w:rPr>
                <w:rStyle w:val="Strong1"/>
                <w:rFonts w:ascii="Fira Sans Light" w:eastAsia="Fira Sans Light" w:hAnsi="Fira Sans Light" w:cs="Fira Sans Light"/>
                <w:b/>
                <w:bCs/>
                <w:color w:val="000000"/>
                <w:sz w:val="20"/>
                <w:szCs w:val="20"/>
              </w:rPr>
              <w:t xml:space="preserve">GitLab </w:t>
            </w:r>
            <w:r>
              <w:rPr>
                <w:rStyle w:val="span"/>
                <w:rFonts w:ascii="Fira Sans Light" w:eastAsia="Fira Sans Light" w:hAnsi="Fira Sans Light" w:cs="Fira Sans Light"/>
                <w:color w:val="000000"/>
                <w:sz w:val="20"/>
                <w:szCs w:val="20"/>
              </w:rPr>
              <w:t>to enable automated deployments across environments.</w:t>
            </w:r>
          </w:p>
          <w:p w14:paraId="06381C17" w14:textId="77777777" w:rsidR="009C2426" w:rsidRDefault="00000000">
            <w:pPr>
              <w:pStyle w:val="divdocumentulli"/>
              <w:numPr>
                <w:ilvl w:val="0"/>
                <w:numId w:val="1"/>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Implemented </w:t>
            </w:r>
            <w:r>
              <w:rPr>
                <w:rStyle w:val="Strong1"/>
                <w:rFonts w:ascii="Fira Sans Light" w:eastAsia="Fira Sans Light" w:hAnsi="Fira Sans Light" w:cs="Fira Sans Light"/>
                <w:b/>
                <w:bCs/>
                <w:color w:val="000000"/>
                <w:sz w:val="20"/>
                <w:szCs w:val="20"/>
              </w:rPr>
              <w:t xml:space="preserve">Docker </w:t>
            </w:r>
            <w:r>
              <w:rPr>
                <w:rStyle w:val="span"/>
                <w:rFonts w:ascii="Fira Sans Light" w:eastAsia="Fira Sans Light" w:hAnsi="Fira Sans Light" w:cs="Fira Sans Light"/>
                <w:color w:val="000000"/>
                <w:sz w:val="20"/>
                <w:szCs w:val="20"/>
              </w:rPr>
              <w:t xml:space="preserve">and </w:t>
            </w:r>
            <w:r>
              <w:rPr>
                <w:rStyle w:val="Strong1"/>
                <w:rFonts w:ascii="Fira Sans Light" w:eastAsia="Fira Sans Light" w:hAnsi="Fira Sans Light" w:cs="Fira Sans Light"/>
                <w:b/>
                <w:bCs/>
                <w:color w:val="000000"/>
                <w:sz w:val="20"/>
                <w:szCs w:val="20"/>
              </w:rPr>
              <w:t xml:space="preserve">Kubernetes </w:t>
            </w:r>
            <w:r>
              <w:rPr>
                <w:rStyle w:val="span"/>
                <w:rFonts w:ascii="Fira Sans Light" w:eastAsia="Fira Sans Light" w:hAnsi="Fira Sans Light" w:cs="Fira Sans Light"/>
                <w:color w:val="000000"/>
                <w:sz w:val="20"/>
                <w:szCs w:val="20"/>
              </w:rPr>
              <w:t>to containerize applications, ensuring consistent environments across development, testing, and production.</w:t>
            </w:r>
          </w:p>
          <w:p w14:paraId="319A40AD" w14:textId="7068BBB4" w:rsidR="009C2426" w:rsidRDefault="00000000">
            <w:pPr>
              <w:pStyle w:val="divdocumentulli"/>
              <w:numPr>
                <w:ilvl w:val="0"/>
                <w:numId w:val="1"/>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Supported data integration and processing workflows with </w:t>
            </w:r>
            <w:r>
              <w:rPr>
                <w:rStyle w:val="Strong1"/>
                <w:rFonts w:ascii="Fira Sans Light" w:eastAsia="Fira Sans Light" w:hAnsi="Fira Sans Light" w:cs="Fira Sans Light"/>
                <w:b/>
                <w:bCs/>
                <w:color w:val="000000"/>
                <w:sz w:val="20"/>
                <w:szCs w:val="20"/>
              </w:rPr>
              <w:t xml:space="preserve">Azure Data Factory </w:t>
            </w:r>
            <w:r>
              <w:rPr>
                <w:rStyle w:val="span"/>
                <w:rFonts w:ascii="Fira Sans Light" w:eastAsia="Fira Sans Light" w:hAnsi="Fira Sans Light" w:cs="Fira Sans Light"/>
                <w:color w:val="000000"/>
                <w:sz w:val="20"/>
                <w:szCs w:val="20"/>
              </w:rPr>
              <w:t xml:space="preserve">and </w:t>
            </w:r>
            <w:r>
              <w:rPr>
                <w:rStyle w:val="Strong1"/>
                <w:rFonts w:ascii="Fira Sans Light" w:eastAsia="Fira Sans Light" w:hAnsi="Fira Sans Light" w:cs="Fira Sans Light"/>
                <w:b/>
                <w:bCs/>
                <w:color w:val="000000"/>
                <w:sz w:val="20"/>
                <w:szCs w:val="20"/>
              </w:rPr>
              <w:t xml:space="preserve">Azure Logic </w:t>
            </w:r>
            <w:r w:rsidR="00914483">
              <w:rPr>
                <w:rStyle w:val="Strong1"/>
                <w:rFonts w:ascii="Fira Sans Light" w:eastAsia="Fira Sans Light" w:hAnsi="Fira Sans Light" w:cs="Fira Sans Light"/>
                <w:b/>
                <w:bCs/>
                <w:color w:val="000000"/>
                <w:sz w:val="20"/>
                <w:szCs w:val="20"/>
              </w:rPr>
              <w:t>Apps.</w:t>
            </w:r>
          </w:p>
          <w:p w14:paraId="05AFE7AC" w14:textId="753CB5E6" w:rsidR="009C2426" w:rsidRDefault="00000000">
            <w:pPr>
              <w:pStyle w:val="divdocumentulli"/>
              <w:numPr>
                <w:ilvl w:val="0"/>
                <w:numId w:val="1"/>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Integrated </w:t>
            </w:r>
            <w:r w:rsidR="00914483">
              <w:rPr>
                <w:rStyle w:val="Strong1"/>
                <w:rFonts w:ascii="Fira Sans Light" w:eastAsia="Fira Sans Light" w:hAnsi="Fira Sans Light" w:cs="Fira Sans Light"/>
                <w:b/>
                <w:bCs/>
                <w:color w:val="000000"/>
                <w:sz w:val="20"/>
                <w:szCs w:val="20"/>
              </w:rPr>
              <w:t>Prometheus,</w:t>
            </w:r>
            <w:r>
              <w:rPr>
                <w:rStyle w:val="span"/>
                <w:rFonts w:ascii="Fira Sans Light" w:eastAsia="Fira Sans Light" w:hAnsi="Fira Sans Light" w:cs="Fira Sans Light"/>
                <w:color w:val="000000"/>
                <w:sz w:val="20"/>
                <w:szCs w:val="20"/>
              </w:rPr>
              <w:t xml:space="preserve"> </w:t>
            </w:r>
            <w:r w:rsidR="00914483">
              <w:rPr>
                <w:rStyle w:val="Strong1"/>
                <w:rFonts w:ascii="Fira Sans Light" w:eastAsia="Fira Sans Light" w:hAnsi="Fira Sans Light" w:cs="Fira Sans Light"/>
                <w:b/>
                <w:bCs/>
                <w:color w:val="000000"/>
                <w:sz w:val="20"/>
                <w:szCs w:val="20"/>
              </w:rPr>
              <w:t>Grafana,</w:t>
            </w:r>
            <w:r>
              <w:rPr>
                <w:rStyle w:val="span"/>
                <w:rFonts w:ascii="Fira Sans Light" w:eastAsia="Fira Sans Light" w:hAnsi="Fira Sans Light" w:cs="Fira Sans Light"/>
                <w:color w:val="000000"/>
                <w:sz w:val="20"/>
                <w:szCs w:val="20"/>
              </w:rPr>
              <w:t xml:space="preserve"> and </w:t>
            </w:r>
            <w:r>
              <w:rPr>
                <w:rStyle w:val="Strong1"/>
                <w:rFonts w:ascii="Fira Sans Light" w:eastAsia="Fira Sans Light" w:hAnsi="Fira Sans Light" w:cs="Fira Sans Light"/>
                <w:b/>
                <w:bCs/>
                <w:color w:val="000000"/>
                <w:sz w:val="20"/>
                <w:szCs w:val="20"/>
              </w:rPr>
              <w:t xml:space="preserve">ELK </w:t>
            </w:r>
            <w:r>
              <w:rPr>
                <w:rStyle w:val="span"/>
                <w:rFonts w:ascii="Fira Sans Light" w:eastAsia="Fira Sans Light" w:hAnsi="Fira Sans Light" w:cs="Fira Sans Light"/>
                <w:color w:val="000000"/>
                <w:sz w:val="20"/>
                <w:szCs w:val="20"/>
              </w:rPr>
              <w:t>for real-time application monitoring, logging, and troubleshooting.</w:t>
            </w:r>
          </w:p>
          <w:p w14:paraId="48575526" w14:textId="1F98B4BF" w:rsidR="009C2426" w:rsidRDefault="00000000">
            <w:pPr>
              <w:pStyle w:val="divdocumentulli"/>
              <w:numPr>
                <w:ilvl w:val="0"/>
                <w:numId w:val="1"/>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Ensured secure and compliant cloud infrastructure, handling services like </w:t>
            </w:r>
            <w:r>
              <w:rPr>
                <w:rStyle w:val="Strong1"/>
                <w:rFonts w:ascii="Fira Sans Light" w:eastAsia="Fira Sans Light" w:hAnsi="Fira Sans Light" w:cs="Fira Sans Light"/>
                <w:b/>
                <w:bCs/>
                <w:color w:val="000000"/>
                <w:sz w:val="20"/>
                <w:szCs w:val="20"/>
              </w:rPr>
              <w:t xml:space="preserve">Azure Data </w:t>
            </w:r>
            <w:r w:rsidR="00914483">
              <w:rPr>
                <w:rStyle w:val="Strong1"/>
                <w:rFonts w:ascii="Fira Sans Light" w:eastAsia="Fira Sans Light" w:hAnsi="Fira Sans Light" w:cs="Fira Sans Light"/>
                <w:b/>
                <w:bCs/>
                <w:color w:val="000000"/>
                <w:sz w:val="20"/>
                <w:szCs w:val="20"/>
              </w:rPr>
              <w:t>Factory,</w:t>
            </w:r>
            <w:r>
              <w:rPr>
                <w:rStyle w:val="span"/>
                <w:rFonts w:ascii="Fira Sans Light" w:eastAsia="Fira Sans Light" w:hAnsi="Fira Sans Light" w:cs="Fira Sans Light"/>
                <w:color w:val="000000"/>
                <w:sz w:val="20"/>
                <w:szCs w:val="20"/>
              </w:rPr>
              <w:t xml:space="preserve"> </w:t>
            </w:r>
            <w:r>
              <w:rPr>
                <w:rStyle w:val="Strong1"/>
                <w:rFonts w:ascii="Fira Sans Light" w:eastAsia="Fira Sans Light" w:hAnsi="Fira Sans Light" w:cs="Fira Sans Light"/>
                <w:b/>
                <w:bCs/>
                <w:color w:val="000000"/>
                <w:sz w:val="20"/>
                <w:szCs w:val="20"/>
              </w:rPr>
              <w:t xml:space="preserve">Azure </w:t>
            </w:r>
            <w:r w:rsidR="00914483">
              <w:rPr>
                <w:rStyle w:val="Strong1"/>
                <w:rFonts w:ascii="Fira Sans Light" w:eastAsia="Fira Sans Light" w:hAnsi="Fira Sans Light" w:cs="Fira Sans Light"/>
                <w:b/>
                <w:bCs/>
                <w:color w:val="000000"/>
                <w:sz w:val="20"/>
                <w:szCs w:val="20"/>
              </w:rPr>
              <w:t>Databricks,</w:t>
            </w:r>
            <w:r>
              <w:rPr>
                <w:rStyle w:val="span"/>
                <w:rFonts w:ascii="Fira Sans Light" w:eastAsia="Fira Sans Light" w:hAnsi="Fira Sans Light" w:cs="Fira Sans Light"/>
                <w:color w:val="000000"/>
                <w:sz w:val="20"/>
                <w:szCs w:val="20"/>
              </w:rPr>
              <w:t xml:space="preserve"> and </w:t>
            </w:r>
            <w:r>
              <w:rPr>
                <w:rStyle w:val="Strong1"/>
                <w:rFonts w:ascii="Fira Sans Light" w:eastAsia="Fira Sans Light" w:hAnsi="Fira Sans Light" w:cs="Fira Sans Light"/>
                <w:b/>
                <w:bCs/>
                <w:color w:val="000000"/>
                <w:sz w:val="20"/>
                <w:szCs w:val="20"/>
              </w:rPr>
              <w:t xml:space="preserve">SQL Server </w:t>
            </w:r>
            <w:r>
              <w:rPr>
                <w:rStyle w:val="span"/>
                <w:rFonts w:ascii="Fira Sans Light" w:eastAsia="Fira Sans Light" w:hAnsi="Fira Sans Light" w:cs="Fira Sans Light"/>
                <w:color w:val="000000"/>
                <w:sz w:val="20"/>
                <w:szCs w:val="20"/>
              </w:rPr>
              <w:t>for data operations.</w:t>
            </w:r>
          </w:p>
          <w:p w14:paraId="596A7E53" w14:textId="503B0960" w:rsidR="009C2426" w:rsidRPr="00966485" w:rsidRDefault="00000000">
            <w:pPr>
              <w:pStyle w:val="divdocumentulli"/>
              <w:numPr>
                <w:ilvl w:val="0"/>
                <w:numId w:val="1"/>
              </w:numPr>
              <w:spacing w:line="260" w:lineRule="atLeast"/>
              <w:ind w:left="200" w:hanging="192"/>
              <w:rPr>
                <w:rStyle w:val="Strong1"/>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Integrated </w:t>
            </w:r>
            <w:r>
              <w:rPr>
                <w:rStyle w:val="Strong1"/>
                <w:rFonts w:ascii="Fira Sans Light" w:eastAsia="Fira Sans Light" w:hAnsi="Fira Sans Light" w:cs="Fira Sans Light"/>
                <w:b/>
                <w:bCs/>
                <w:color w:val="000000"/>
                <w:sz w:val="20"/>
                <w:szCs w:val="20"/>
              </w:rPr>
              <w:t xml:space="preserve">SonarQube </w:t>
            </w:r>
            <w:r>
              <w:rPr>
                <w:rStyle w:val="span"/>
                <w:rFonts w:ascii="Fira Sans Light" w:eastAsia="Fira Sans Light" w:hAnsi="Fira Sans Light" w:cs="Fira Sans Light"/>
                <w:color w:val="000000"/>
                <w:sz w:val="20"/>
                <w:szCs w:val="20"/>
              </w:rPr>
              <w:t xml:space="preserve">for code quality checks, automating security scanning with </w:t>
            </w:r>
            <w:proofErr w:type="spellStart"/>
            <w:r>
              <w:rPr>
                <w:rStyle w:val="Strong1"/>
                <w:rFonts w:ascii="Fira Sans Light" w:eastAsia="Fira Sans Light" w:hAnsi="Fira Sans Light" w:cs="Fira Sans Light"/>
                <w:b/>
                <w:bCs/>
                <w:color w:val="000000"/>
                <w:sz w:val="20"/>
                <w:szCs w:val="20"/>
              </w:rPr>
              <w:t>Trivy</w:t>
            </w:r>
            <w:proofErr w:type="spellEnd"/>
            <w:r>
              <w:rPr>
                <w:rStyle w:val="Strong1"/>
                <w:rFonts w:ascii="Fira Sans Light" w:eastAsia="Fira Sans Light" w:hAnsi="Fira Sans Light" w:cs="Fira Sans Light"/>
                <w:b/>
                <w:bCs/>
                <w:color w:val="000000"/>
                <w:sz w:val="20"/>
                <w:szCs w:val="20"/>
              </w:rPr>
              <w:t xml:space="preserve"> </w:t>
            </w:r>
            <w:r>
              <w:rPr>
                <w:rStyle w:val="span"/>
                <w:rFonts w:ascii="Fira Sans Light" w:eastAsia="Fira Sans Light" w:hAnsi="Fira Sans Light" w:cs="Fira Sans Light"/>
                <w:color w:val="000000"/>
                <w:sz w:val="20"/>
                <w:szCs w:val="20"/>
              </w:rPr>
              <w:t xml:space="preserve">and </w:t>
            </w:r>
            <w:r w:rsidR="00914483">
              <w:rPr>
                <w:rStyle w:val="Strong1"/>
                <w:rFonts w:ascii="Fira Sans Light" w:eastAsia="Fira Sans Light" w:hAnsi="Fira Sans Light" w:cs="Fira Sans Light"/>
                <w:b/>
                <w:bCs/>
                <w:color w:val="000000"/>
                <w:sz w:val="20"/>
                <w:szCs w:val="20"/>
              </w:rPr>
              <w:t>Nexus.</w:t>
            </w:r>
          </w:p>
          <w:p w14:paraId="12FBAC78" w14:textId="1C735628" w:rsidR="00966485" w:rsidRPr="00966485" w:rsidRDefault="00966485">
            <w:pPr>
              <w:pStyle w:val="divdocumentulli"/>
              <w:numPr>
                <w:ilvl w:val="0"/>
                <w:numId w:val="1"/>
              </w:numPr>
              <w:spacing w:line="260" w:lineRule="atLeast"/>
              <w:ind w:left="200" w:hanging="192"/>
              <w:rPr>
                <w:rStyle w:val="Strong1"/>
                <w:rFonts w:ascii="Fira Sans Light" w:eastAsia="Fira Sans Light" w:hAnsi="Fira Sans Light" w:cs="Fira Sans Light"/>
                <w:color w:val="000000"/>
                <w:sz w:val="20"/>
                <w:szCs w:val="20"/>
              </w:rPr>
            </w:pPr>
            <w:r w:rsidRPr="00966485">
              <w:rPr>
                <w:rStyle w:val="Strong1"/>
                <w:rFonts w:ascii="Fira Sans Light" w:eastAsia="Fira Sans Light" w:hAnsi="Fira Sans Light"/>
                <w:sz w:val="20"/>
                <w:szCs w:val="20"/>
              </w:rPr>
              <w:t xml:space="preserve">Implemented automations like Removing disabled users from security group, Work items state Transition to improve the lead and cycle time in Azure DevOps, </w:t>
            </w:r>
            <w:r w:rsidRPr="00966485">
              <w:rPr>
                <w:rStyle w:val="Strong1"/>
                <w:rFonts w:ascii="Fira Sans Light" w:eastAsia="Fira Sans Light" w:hAnsi="Fira Sans Light"/>
                <w:b/>
                <w:bCs/>
                <w:sz w:val="20"/>
                <w:szCs w:val="20"/>
              </w:rPr>
              <w:t>PAT token rotation</w:t>
            </w:r>
            <w:r w:rsidRPr="00966485">
              <w:rPr>
                <w:rStyle w:val="Strong1"/>
                <w:rFonts w:ascii="Fira Sans Light" w:eastAsia="Fira Sans Light" w:hAnsi="Fira Sans Light"/>
                <w:sz w:val="20"/>
                <w:szCs w:val="20"/>
              </w:rPr>
              <w:t xml:space="preserve"> of Azure Databricks, Secret Rotation of Service principal in Microsoft Azure.</w:t>
            </w:r>
          </w:p>
          <w:p w14:paraId="37AE70C5" w14:textId="37D67F80" w:rsidR="00966485" w:rsidRPr="00966485" w:rsidRDefault="00966485">
            <w:pPr>
              <w:pStyle w:val="divdocumentulli"/>
              <w:numPr>
                <w:ilvl w:val="0"/>
                <w:numId w:val="1"/>
              </w:numPr>
              <w:spacing w:line="260" w:lineRule="atLeast"/>
              <w:ind w:left="200" w:hanging="192"/>
              <w:rPr>
                <w:rStyle w:val="span"/>
                <w:rFonts w:ascii="Fira Sans Light" w:eastAsia="Fira Sans Light" w:hAnsi="Fira Sans Light" w:cs="Fira Sans Light"/>
                <w:color w:val="000000"/>
                <w:sz w:val="20"/>
                <w:szCs w:val="20"/>
              </w:rPr>
            </w:pPr>
            <w:r w:rsidRPr="00966485">
              <w:rPr>
                <w:rStyle w:val="Strong1"/>
                <w:rFonts w:ascii="Fira Sans Light" w:eastAsia="Fira Sans Light" w:hAnsi="Fira Sans Light"/>
                <w:sz w:val="20"/>
                <w:szCs w:val="20"/>
              </w:rPr>
              <w:t>Backup configuration, CI-CD setup, Alerts setup for Azure analysis services.</w:t>
            </w:r>
          </w:p>
          <w:p w14:paraId="657D2917" w14:textId="77777777" w:rsidR="009C2426" w:rsidRDefault="00000000">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DevOps Engineer</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08/2022 to 11/2023</w:t>
            </w:r>
          </w:p>
          <w:p w14:paraId="0D9E49A0" w14:textId="77777777" w:rsidR="009C2426" w:rsidRDefault="00000000">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Tata Consultancy Services</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Pune, India (Remote)</w:t>
            </w:r>
          </w:p>
          <w:p w14:paraId="0C7B32AE" w14:textId="71AFA39F" w:rsidR="009C2426" w:rsidRDefault="00000000">
            <w:pPr>
              <w:pStyle w:val="divdocumentulli"/>
              <w:numPr>
                <w:ilvl w:val="0"/>
                <w:numId w:val="2"/>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Built and maintained CI/CD pipelines for seamless delivery using </w:t>
            </w:r>
            <w:r>
              <w:rPr>
                <w:rStyle w:val="Strong1"/>
                <w:rFonts w:ascii="Fira Sans Light" w:eastAsia="Fira Sans Light" w:hAnsi="Fira Sans Light" w:cs="Fira Sans Light"/>
                <w:b/>
                <w:bCs/>
                <w:color w:val="000000"/>
                <w:sz w:val="20"/>
                <w:szCs w:val="20"/>
              </w:rPr>
              <w:t xml:space="preserve">Azure </w:t>
            </w:r>
            <w:r w:rsidR="00914483">
              <w:rPr>
                <w:rStyle w:val="Strong1"/>
                <w:rFonts w:ascii="Fira Sans Light" w:eastAsia="Fira Sans Light" w:hAnsi="Fira Sans Light" w:cs="Fira Sans Light"/>
                <w:b/>
                <w:bCs/>
                <w:color w:val="000000"/>
                <w:sz w:val="20"/>
                <w:szCs w:val="20"/>
              </w:rPr>
              <w:t>DevOps,</w:t>
            </w:r>
            <w:r>
              <w:rPr>
                <w:rStyle w:val="span"/>
                <w:rFonts w:ascii="Fira Sans Light" w:eastAsia="Fira Sans Light" w:hAnsi="Fira Sans Light" w:cs="Fira Sans Light"/>
                <w:color w:val="000000"/>
                <w:sz w:val="20"/>
                <w:szCs w:val="20"/>
              </w:rPr>
              <w:t xml:space="preserve"> </w:t>
            </w:r>
            <w:r w:rsidR="00914483">
              <w:rPr>
                <w:rStyle w:val="Strong1"/>
                <w:rFonts w:ascii="Fira Sans Light" w:eastAsia="Fira Sans Light" w:hAnsi="Fira Sans Light" w:cs="Fira Sans Light"/>
                <w:b/>
                <w:bCs/>
                <w:color w:val="000000"/>
                <w:sz w:val="20"/>
                <w:szCs w:val="20"/>
              </w:rPr>
              <w:t>GitHub,</w:t>
            </w:r>
            <w:r>
              <w:rPr>
                <w:rStyle w:val="span"/>
                <w:rFonts w:ascii="Fira Sans Light" w:eastAsia="Fira Sans Light" w:hAnsi="Fira Sans Light" w:cs="Fira Sans Light"/>
                <w:color w:val="000000"/>
                <w:sz w:val="20"/>
                <w:szCs w:val="20"/>
              </w:rPr>
              <w:t xml:space="preserve"> and </w:t>
            </w:r>
            <w:r w:rsidR="00914483">
              <w:rPr>
                <w:rStyle w:val="Strong1"/>
                <w:rFonts w:ascii="Fira Sans Light" w:eastAsia="Fira Sans Light" w:hAnsi="Fira Sans Light" w:cs="Fira Sans Light"/>
                <w:b/>
                <w:bCs/>
                <w:color w:val="000000"/>
                <w:sz w:val="20"/>
                <w:szCs w:val="20"/>
              </w:rPr>
              <w:t>Jenkins.</w:t>
            </w:r>
          </w:p>
          <w:p w14:paraId="6D53EF7C" w14:textId="5517EBE5" w:rsidR="009C2426" w:rsidRDefault="00000000">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Automated infrastructure deployment and configuration using </w:t>
            </w:r>
            <w:r>
              <w:rPr>
                <w:rStyle w:val="Strong1"/>
                <w:rFonts w:ascii="Fira Sans Light" w:eastAsia="Fira Sans Light" w:hAnsi="Fira Sans Light" w:cs="Fira Sans Light"/>
                <w:b/>
                <w:bCs/>
                <w:color w:val="000000"/>
                <w:sz w:val="20"/>
                <w:szCs w:val="20"/>
              </w:rPr>
              <w:t xml:space="preserve">Terraform </w:t>
            </w:r>
            <w:r>
              <w:rPr>
                <w:rStyle w:val="span"/>
                <w:rFonts w:ascii="Fira Sans Light" w:eastAsia="Fira Sans Light" w:hAnsi="Fira Sans Light" w:cs="Fira Sans Light"/>
                <w:color w:val="000000"/>
                <w:sz w:val="20"/>
                <w:szCs w:val="20"/>
              </w:rPr>
              <w:t xml:space="preserve">and </w:t>
            </w:r>
            <w:r w:rsidR="00914483">
              <w:rPr>
                <w:rStyle w:val="Strong1"/>
                <w:rFonts w:ascii="Fira Sans Light" w:eastAsia="Fira Sans Light" w:hAnsi="Fira Sans Light" w:cs="Fira Sans Light"/>
                <w:b/>
                <w:bCs/>
                <w:color w:val="000000"/>
                <w:sz w:val="20"/>
                <w:szCs w:val="20"/>
              </w:rPr>
              <w:t>Ansible.</w:t>
            </w:r>
          </w:p>
          <w:p w14:paraId="481763AE" w14:textId="77D811DB" w:rsidR="009C2426" w:rsidRDefault="00000000">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Implemented container orchestration with </w:t>
            </w:r>
            <w:r>
              <w:rPr>
                <w:rStyle w:val="Strong1"/>
                <w:rFonts w:ascii="Fira Sans Light" w:eastAsia="Fira Sans Light" w:hAnsi="Fira Sans Light" w:cs="Fira Sans Light"/>
                <w:b/>
                <w:bCs/>
                <w:color w:val="000000"/>
                <w:sz w:val="20"/>
                <w:szCs w:val="20"/>
              </w:rPr>
              <w:t xml:space="preserve">Docker </w:t>
            </w:r>
            <w:r w:rsidR="00914483">
              <w:rPr>
                <w:rStyle w:val="Strong1"/>
                <w:rFonts w:ascii="Fira Sans Light" w:eastAsia="Fira Sans Light" w:hAnsi="Fira Sans Light" w:cs="Fira Sans Light"/>
                <w:b/>
                <w:bCs/>
                <w:color w:val="000000"/>
                <w:sz w:val="20"/>
                <w:szCs w:val="20"/>
              </w:rPr>
              <w:t>Swarm,</w:t>
            </w:r>
            <w:r>
              <w:rPr>
                <w:rStyle w:val="span"/>
                <w:rFonts w:ascii="Fira Sans Light" w:eastAsia="Fira Sans Light" w:hAnsi="Fira Sans Light" w:cs="Fira Sans Light"/>
                <w:color w:val="000000"/>
                <w:sz w:val="20"/>
                <w:szCs w:val="20"/>
              </w:rPr>
              <w:t xml:space="preserve"> </w:t>
            </w:r>
            <w:r w:rsidR="00914483">
              <w:rPr>
                <w:rStyle w:val="Strong1"/>
                <w:rFonts w:ascii="Fira Sans Light" w:eastAsia="Fira Sans Light" w:hAnsi="Fira Sans Light" w:cs="Fira Sans Light"/>
                <w:b/>
                <w:bCs/>
                <w:color w:val="000000"/>
                <w:sz w:val="20"/>
                <w:szCs w:val="20"/>
              </w:rPr>
              <w:t>Kubernetes,</w:t>
            </w:r>
            <w:r>
              <w:rPr>
                <w:rStyle w:val="span"/>
                <w:rFonts w:ascii="Fira Sans Light" w:eastAsia="Fira Sans Light" w:hAnsi="Fira Sans Light" w:cs="Fira Sans Light"/>
                <w:color w:val="000000"/>
                <w:sz w:val="20"/>
                <w:szCs w:val="20"/>
              </w:rPr>
              <w:t xml:space="preserve"> and </w:t>
            </w:r>
            <w:r w:rsidR="00914483">
              <w:rPr>
                <w:rStyle w:val="Strong1"/>
                <w:rFonts w:ascii="Fira Sans Light" w:eastAsia="Fira Sans Light" w:hAnsi="Fira Sans Light" w:cs="Fira Sans Light"/>
                <w:b/>
                <w:bCs/>
                <w:color w:val="000000"/>
                <w:sz w:val="20"/>
                <w:szCs w:val="20"/>
              </w:rPr>
              <w:t>Rancher,</w:t>
            </w:r>
            <w:r>
              <w:rPr>
                <w:rStyle w:val="span"/>
                <w:rFonts w:ascii="Fira Sans Light" w:eastAsia="Fira Sans Light" w:hAnsi="Fira Sans Light" w:cs="Fira Sans Light"/>
                <w:color w:val="000000"/>
                <w:sz w:val="20"/>
                <w:szCs w:val="20"/>
              </w:rPr>
              <w:t xml:space="preserve"> enhancing microservices deployment and scaling.</w:t>
            </w:r>
          </w:p>
          <w:p w14:paraId="4457D8F6" w14:textId="77777777" w:rsidR="009C2426" w:rsidRDefault="00000000">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Managed infrastructure and configurations using </w:t>
            </w:r>
            <w:r>
              <w:rPr>
                <w:rStyle w:val="Strong1"/>
                <w:rFonts w:ascii="Fira Sans Light" w:eastAsia="Fira Sans Light" w:hAnsi="Fira Sans Light" w:cs="Fira Sans Light"/>
                <w:b/>
                <w:bCs/>
                <w:color w:val="000000"/>
                <w:sz w:val="20"/>
                <w:szCs w:val="20"/>
              </w:rPr>
              <w:t xml:space="preserve">Terraform </w:t>
            </w:r>
            <w:r>
              <w:rPr>
                <w:rStyle w:val="span"/>
                <w:rFonts w:ascii="Fira Sans Light" w:eastAsia="Fira Sans Light" w:hAnsi="Fira Sans Light" w:cs="Fira Sans Light"/>
                <w:color w:val="000000"/>
                <w:sz w:val="20"/>
                <w:szCs w:val="20"/>
              </w:rPr>
              <w:t xml:space="preserve">and </w:t>
            </w:r>
            <w:r>
              <w:rPr>
                <w:rStyle w:val="Strong1"/>
                <w:rFonts w:ascii="Fira Sans Light" w:eastAsia="Fira Sans Light" w:hAnsi="Fira Sans Light" w:cs="Fira Sans Light"/>
                <w:b/>
                <w:bCs/>
                <w:color w:val="000000"/>
                <w:sz w:val="20"/>
                <w:szCs w:val="20"/>
              </w:rPr>
              <w:t xml:space="preserve">Ansible </w:t>
            </w:r>
            <w:r>
              <w:rPr>
                <w:rStyle w:val="span"/>
                <w:rFonts w:ascii="Fira Sans Light" w:eastAsia="Fira Sans Light" w:hAnsi="Fira Sans Light" w:cs="Fira Sans Light"/>
                <w:color w:val="000000"/>
                <w:sz w:val="20"/>
                <w:szCs w:val="20"/>
              </w:rPr>
              <w:t>for scalable and maintainable solutions.</w:t>
            </w:r>
          </w:p>
          <w:p w14:paraId="792B2B88" w14:textId="77777777" w:rsidR="009C2426" w:rsidRDefault="00000000">
            <w:pPr>
              <w:pStyle w:val="divdocumentulli"/>
              <w:numPr>
                <w:ilvl w:val="0"/>
                <w:numId w:val="2"/>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Deployed and maintained </w:t>
            </w:r>
            <w:r>
              <w:rPr>
                <w:rStyle w:val="Strong1"/>
                <w:rFonts w:ascii="Fira Sans Light" w:eastAsia="Fira Sans Light" w:hAnsi="Fira Sans Light" w:cs="Fira Sans Light"/>
                <w:b/>
                <w:bCs/>
                <w:color w:val="000000"/>
                <w:sz w:val="20"/>
                <w:szCs w:val="20"/>
              </w:rPr>
              <w:t xml:space="preserve">Prometheus </w:t>
            </w:r>
            <w:r>
              <w:rPr>
                <w:rStyle w:val="span"/>
                <w:rFonts w:ascii="Fira Sans Light" w:eastAsia="Fira Sans Light" w:hAnsi="Fira Sans Light" w:cs="Fira Sans Light"/>
                <w:color w:val="000000"/>
                <w:sz w:val="20"/>
                <w:szCs w:val="20"/>
              </w:rPr>
              <w:t xml:space="preserve">and </w:t>
            </w:r>
            <w:r>
              <w:rPr>
                <w:rStyle w:val="Strong1"/>
                <w:rFonts w:ascii="Fira Sans Light" w:eastAsia="Fira Sans Light" w:hAnsi="Fira Sans Light" w:cs="Fira Sans Light"/>
                <w:b/>
                <w:bCs/>
                <w:color w:val="000000"/>
                <w:sz w:val="20"/>
                <w:szCs w:val="20"/>
              </w:rPr>
              <w:t xml:space="preserve">Grafana </w:t>
            </w:r>
            <w:r>
              <w:rPr>
                <w:rStyle w:val="span"/>
                <w:rFonts w:ascii="Fira Sans Light" w:eastAsia="Fira Sans Light" w:hAnsi="Fira Sans Light" w:cs="Fira Sans Light"/>
                <w:color w:val="000000"/>
                <w:sz w:val="20"/>
                <w:szCs w:val="20"/>
              </w:rPr>
              <w:t>for monitoring, alerting, and visualizing metrics to ensure high availability and performance.</w:t>
            </w:r>
          </w:p>
          <w:p w14:paraId="0831FC44" w14:textId="77777777" w:rsidR="009C2426" w:rsidRDefault="00000000">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lastRenderedPageBreak/>
              <w:t>Software Engineer</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08/2019 to 07/2022</w:t>
            </w:r>
          </w:p>
          <w:p w14:paraId="00A779EC" w14:textId="77777777" w:rsidR="009C2426" w:rsidRDefault="00000000">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Capgemini Technology Services</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Bengaluru, India (Remote)</w:t>
            </w:r>
          </w:p>
          <w:p w14:paraId="33FD1592" w14:textId="517D3AA8" w:rsidR="009C2426" w:rsidRDefault="00914483">
            <w:pPr>
              <w:pStyle w:val="divdocumentulli"/>
              <w:numPr>
                <w:ilvl w:val="0"/>
                <w:numId w:val="3"/>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 worked on Hyper V environment in Capgemini for couple of months and moved to Azure Cloud and learned DevOps tools like IAC, Configuration management, Azure DevOps etc. Managing the permissions of Azure DevOps Project for Users.</w:t>
            </w:r>
          </w:p>
          <w:p w14:paraId="0F315CC8" w14:textId="70F15047" w:rsidR="009C2426" w:rsidRDefault="00000000">
            <w:pPr>
              <w:pStyle w:val="divdocumentulli"/>
              <w:numPr>
                <w:ilvl w:val="0"/>
                <w:numId w:val="3"/>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Supported cloud infrastructure provisioning using </w:t>
            </w:r>
            <w:r w:rsidR="00914483">
              <w:rPr>
                <w:rStyle w:val="Strong1"/>
                <w:rFonts w:ascii="Fira Sans Light" w:eastAsia="Fira Sans Light" w:hAnsi="Fira Sans Light" w:cs="Fira Sans Light"/>
                <w:b/>
                <w:bCs/>
                <w:color w:val="000000"/>
                <w:sz w:val="20"/>
                <w:szCs w:val="20"/>
              </w:rPr>
              <w:t>Terraform,</w:t>
            </w:r>
            <w:r>
              <w:rPr>
                <w:rStyle w:val="span"/>
                <w:rFonts w:ascii="Fira Sans Light" w:eastAsia="Fira Sans Light" w:hAnsi="Fira Sans Light" w:cs="Fira Sans Light"/>
                <w:color w:val="000000"/>
                <w:sz w:val="20"/>
                <w:szCs w:val="20"/>
              </w:rPr>
              <w:t xml:space="preserve"> enabling infrastructure automation for large-scale applications.</w:t>
            </w:r>
          </w:p>
          <w:p w14:paraId="73C1225B" w14:textId="5053CA54" w:rsidR="009C2426" w:rsidRDefault="00000000">
            <w:pPr>
              <w:pStyle w:val="divdocumentulli"/>
              <w:numPr>
                <w:ilvl w:val="0"/>
                <w:numId w:val="3"/>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Experience on Web apps, Deployment slots on Web App, Azure Load balancer, Application gateway, Azure </w:t>
            </w:r>
            <w:r w:rsidR="00914483">
              <w:rPr>
                <w:rStyle w:val="span"/>
                <w:rFonts w:ascii="Fira Sans Light" w:eastAsia="Fira Sans Light" w:hAnsi="Fira Sans Light" w:cs="Fira Sans Light"/>
                <w:color w:val="000000"/>
                <w:sz w:val="20"/>
                <w:szCs w:val="20"/>
              </w:rPr>
              <w:t>Firewall, identity</w:t>
            </w:r>
            <w:r>
              <w:rPr>
                <w:rStyle w:val="span"/>
                <w:rFonts w:ascii="Fira Sans Light" w:eastAsia="Fira Sans Light" w:hAnsi="Fira Sans Light" w:cs="Fira Sans Light"/>
                <w:color w:val="000000"/>
                <w:sz w:val="20"/>
                <w:szCs w:val="20"/>
              </w:rPr>
              <w:t xml:space="preserve"> and access management, Azure policy, Azure Monitor, Azure Backup and Azure update management.</w:t>
            </w:r>
          </w:p>
          <w:p w14:paraId="5350005F" w14:textId="77777777" w:rsidR="009C2426" w:rsidRDefault="00000000">
            <w:pPr>
              <w:pStyle w:val="divdocumentulli"/>
              <w:numPr>
                <w:ilvl w:val="0"/>
                <w:numId w:val="3"/>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closely with development teams to implement and maintain automated testing and deployment strategies.</w:t>
            </w:r>
          </w:p>
          <w:p w14:paraId="3F2B0FC2" w14:textId="77777777" w:rsidR="009C2426" w:rsidRDefault="00000000">
            <w:pPr>
              <w:pStyle w:val="divdocumentulli"/>
              <w:numPr>
                <w:ilvl w:val="0"/>
                <w:numId w:val="3"/>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Collaborated with clients to enhance automated testing frameworks within CI/CD environments using Azure tools; established streamlined workflows that led to a decrease in code errors by an impressive factor of three.</w:t>
            </w:r>
          </w:p>
          <w:p w14:paraId="720857BF" w14:textId="77777777" w:rsidR="009C2426" w:rsidRDefault="00000000">
            <w:pPr>
              <w:pStyle w:val="divdocumentulli"/>
              <w:numPr>
                <w:ilvl w:val="0"/>
                <w:numId w:val="3"/>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Knowledge of Azure CLI and Azure PowerShell to manage the Azure resources</w:t>
            </w:r>
          </w:p>
          <w:p w14:paraId="451B2529" w14:textId="77777777" w:rsidR="009C2426" w:rsidRDefault="00000000">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D6D6997" w14:textId="77777777" w:rsidR="009C2426"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9789B93" w14:textId="77777777" w:rsidR="009C2426" w:rsidRDefault="00000000">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2F52874" w14:textId="77777777" w:rsidR="009C2426" w:rsidRDefault="00000000">
            <w:pPr>
              <w:pStyle w:val="documentheading"/>
              <w:rPr>
                <w:rStyle w:val="documentleft-box"/>
                <w:color w:val="000000"/>
              </w:rPr>
            </w:pPr>
            <w:r>
              <w:rPr>
                <w:rStyle w:val="documentsectiontitle"/>
                <w:highlight w:val="white"/>
              </w:rPr>
              <w:t>Education </w:t>
            </w:r>
            <w:r>
              <w:pict w14:anchorId="7B84971F">
                <v:rect id="_x0000_s1027" style="position:absolute;margin-left:0;margin-top:1.75pt;width:331.5pt;height:11.5pt;z-index:-251656192;mso-position-horizontal-relative:text;mso-position-vertical-relative:line" fillcolor="#dfe6eb" stroked="f">
                  <v:path strokeok="f"/>
                </v:rect>
              </w:pict>
            </w:r>
          </w:p>
          <w:p w14:paraId="621D99A5" w14:textId="7AEBE817" w:rsidR="009C2426"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ivdocumentdegree"/>
                <w:color w:val="000000"/>
                <w:sz w:val="20"/>
                <w:szCs w:val="20"/>
              </w:rPr>
              <w:t>Bachelor of Engineering</w:t>
            </w:r>
            <w:r>
              <w:rPr>
                <w:rStyle w:val="span"/>
                <w:rFonts w:ascii="Fira Sans Light" w:eastAsia="Fira Sans Light" w:hAnsi="Fira Sans Light" w:cs="Fira Sans Light"/>
                <w:color w:val="000000"/>
                <w:sz w:val="20"/>
                <w:szCs w:val="20"/>
              </w:rPr>
              <w:t xml:space="preserve">, </w:t>
            </w:r>
            <w:r>
              <w:rPr>
                <w:rStyle w:val="divdocumentprogramline"/>
                <w:color w:val="000000"/>
                <w:sz w:val="20"/>
                <w:szCs w:val="20"/>
              </w:rPr>
              <w:t xml:space="preserve">Electronics </w:t>
            </w:r>
            <w:r w:rsidR="009877C6">
              <w:rPr>
                <w:rStyle w:val="divdocumentprogramline"/>
                <w:color w:val="000000"/>
                <w:sz w:val="20"/>
                <w:szCs w:val="20"/>
              </w:rPr>
              <w:t>and</w:t>
            </w:r>
            <w:r>
              <w:rPr>
                <w:rStyle w:val="divdocumentprogramline"/>
                <w:color w:val="000000"/>
                <w:sz w:val="20"/>
                <w:szCs w:val="20"/>
              </w:rPr>
              <w:t xml:space="preserve"> Communication Engineering</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08/2014</w:t>
            </w:r>
            <w:r>
              <w:rPr>
                <w:rStyle w:val="divdocumentjobdates"/>
                <w:color w:val="000000"/>
                <w:sz w:val="20"/>
                <w:szCs w:val="20"/>
              </w:rPr>
              <w:t xml:space="preserve"> </w:t>
            </w:r>
            <w:r>
              <w:rPr>
                <w:rStyle w:val="span"/>
                <w:rFonts w:ascii="Fira Sans Medium" w:eastAsia="Fira Sans Medium" w:hAnsi="Fira Sans Medium" w:cs="Fira Sans Medium"/>
                <w:color w:val="000000"/>
                <w:sz w:val="20"/>
                <w:szCs w:val="20"/>
              </w:rPr>
              <w:t>to</w:t>
            </w:r>
            <w:r>
              <w:rPr>
                <w:rStyle w:val="divdocumentjobdates"/>
                <w:color w:val="000000"/>
                <w:sz w:val="20"/>
                <w:szCs w:val="20"/>
              </w:rPr>
              <w:t xml:space="preserve"> </w:t>
            </w:r>
            <w:r>
              <w:rPr>
                <w:rStyle w:val="span"/>
                <w:rFonts w:ascii="Fira Sans Medium" w:eastAsia="Fira Sans Medium" w:hAnsi="Fira Sans Medium" w:cs="Fira Sans Medium"/>
                <w:color w:val="000000"/>
                <w:sz w:val="20"/>
                <w:szCs w:val="20"/>
              </w:rPr>
              <w:t>09/2018</w:t>
            </w:r>
            <w:r>
              <w:rPr>
                <w:rStyle w:val="divdocumentjobdates"/>
                <w:color w:val="000000"/>
                <w:sz w:val="20"/>
                <w:szCs w:val="20"/>
              </w:rPr>
              <w:t xml:space="preserve"> </w:t>
            </w:r>
          </w:p>
          <w:p w14:paraId="249C2EED" w14:textId="77777777" w:rsidR="009C2426"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companyname"/>
                <w:color w:val="000000"/>
                <w:sz w:val="20"/>
                <w:szCs w:val="20"/>
              </w:rPr>
              <w:t xml:space="preserve">KLS VDIT </w:t>
            </w:r>
            <w:r>
              <w:rPr>
                <w:rStyle w:val="span"/>
                <w:rFonts w:ascii="Fira Sans Light" w:eastAsia="Fira Sans Light" w:hAnsi="Fira Sans Light" w:cs="Fira Sans Light"/>
                <w:color w:val="000000"/>
                <w:sz w:val="20"/>
                <w:szCs w:val="20"/>
              </w:rPr>
              <w:t xml:space="preserve">- </w:t>
            </w:r>
            <w:r>
              <w:rPr>
                <w:rStyle w:val="divdocumenteduc-secjobcity"/>
                <w:color w:val="000000"/>
                <w:sz w:val="20"/>
                <w:szCs w:val="20"/>
              </w:rPr>
              <w:t>Dharwad, India</w:t>
            </w:r>
            <w:r>
              <w:rPr>
                <w:rStyle w:val="documentleft-box"/>
                <w:rFonts w:ascii="Fira Sans Light" w:eastAsia="Fira Sans Light" w:hAnsi="Fira Sans Light" w:cs="Fira Sans Light"/>
                <w:color w:val="000000"/>
                <w:sz w:val="20"/>
                <w:szCs w:val="20"/>
              </w:rPr>
              <w:t xml:space="preserve"> </w:t>
            </w:r>
          </w:p>
          <w:p w14:paraId="16C107BA" w14:textId="77777777" w:rsidR="009C2426" w:rsidRDefault="00000000">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65224F1" w14:textId="77777777" w:rsidR="009C2426"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185FF823" w14:textId="77777777" w:rsidR="009C2426" w:rsidRDefault="00000000">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4BF0E3D" w14:textId="77777777" w:rsidR="009C2426" w:rsidRDefault="00000000">
            <w:pPr>
              <w:pStyle w:val="documentheading"/>
              <w:rPr>
                <w:rStyle w:val="documentleft-box"/>
                <w:color w:val="000000"/>
              </w:rPr>
            </w:pPr>
            <w:r>
              <w:rPr>
                <w:rStyle w:val="documentsectiontitle"/>
                <w:highlight w:val="white"/>
              </w:rPr>
              <w:t>Certifications </w:t>
            </w:r>
            <w:r>
              <w:pict w14:anchorId="28A66EBF">
                <v:rect id="_x0000_s1028" style="position:absolute;margin-left:0;margin-top:1.75pt;width:331.5pt;height:11.5pt;z-index:-251655168;mso-position-horizontal-relative:text;mso-position-vertical-relative:line" fillcolor="#dfe6eb" stroked="f">
                  <v:path strokeok="f"/>
                </v:rect>
              </w:pict>
            </w:r>
          </w:p>
          <w:p w14:paraId="332C038D" w14:textId="30032AE4" w:rsidR="00B87B7E" w:rsidRDefault="00000000" w:rsidP="00B87B7E">
            <w:pPr>
              <w:pStyle w:val="documentleft-boxsinglecolumn"/>
              <w:spacing w:line="260" w:lineRule="atLeast"/>
              <w:rPr>
                <w:rStyle w:val="documentleft-box"/>
                <w:rFonts w:eastAsia="Fira Sans Light"/>
              </w:rPr>
            </w:pPr>
            <w:r>
              <w:rPr>
                <w:rStyle w:val="documentsectioncert-secsinglecolumnspanp"/>
                <w:rFonts w:ascii="Fira Sans Light" w:eastAsia="Fira Sans Light" w:hAnsi="Fira Sans Light" w:cs="Fira Sans Light"/>
                <w:color w:val="000000"/>
                <w:sz w:val="20"/>
                <w:szCs w:val="20"/>
              </w:rPr>
              <w:t xml:space="preserve">AZ-900 (Azure Fundamentals) </w:t>
            </w:r>
          </w:p>
          <w:p w14:paraId="543C7FE4" w14:textId="77777777" w:rsidR="00B87B7E" w:rsidRDefault="00000000" w:rsidP="00B87B7E">
            <w:pPr>
              <w:pStyle w:val="documentleft-boxsinglecolumn"/>
              <w:spacing w:line="260" w:lineRule="atLeast"/>
              <w:rPr>
                <w:rStyle w:val="documentleft-box"/>
                <w:rFonts w:eastAsia="Fira Sans Light"/>
              </w:rPr>
            </w:pPr>
            <w:r>
              <w:rPr>
                <w:rStyle w:val="documentsectioncert-secsinglecolumnspanp"/>
                <w:rFonts w:ascii="Fira Sans Light" w:eastAsia="Fira Sans Light" w:hAnsi="Fira Sans Light" w:cs="Fira Sans Light"/>
                <w:color w:val="000000"/>
                <w:sz w:val="20"/>
                <w:szCs w:val="20"/>
              </w:rPr>
              <w:t xml:space="preserve">AZ-104 (Azure Administrator) </w:t>
            </w:r>
          </w:p>
          <w:p w14:paraId="025AA183" w14:textId="66473155" w:rsidR="009C2426" w:rsidRDefault="00000000" w:rsidP="00B87B7E">
            <w:pPr>
              <w:pStyle w:val="documentleft-boxsinglecolumn"/>
              <w:spacing w:line="260" w:lineRule="atLeast"/>
              <w:rPr>
                <w:rStyle w:val="documentleft-box"/>
                <w:rFonts w:ascii="Fira Sans Light" w:eastAsia="Fira Sans Light" w:hAnsi="Fira Sans Light" w:cs="Fira Sans Light"/>
                <w:color w:val="000000"/>
                <w:sz w:val="20"/>
                <w:szCs w:val="20"/>
              </w:rPr>
            </w:pPr>
            <w:r>
              <w:rPr>
                <w:rStyle w:val="documentsectioncert-secsinglecolumnspanp"/>
                <w:rFonts w:ascii="Fira Sans Light" w:eastAsia="Fira Sans Light" w:hAnsi="Fira Sans Light" w:cs="Fira Sans Light"/>
                <w:color w:val="000000"/>
                <w:sz w:val="20"/>
                <w:szCs w:val="20"/>
              </w:rPr>
              <w:t xml:space="preserve">AZ-400 (Azure DevOps Expert) </w:t>
            </w:r>
          </w:p>
          <w:p w14:paraId="69F2C5A0" w14:textId="77777777" w:rsidR="009C2426" w:rsidRDefault="00000000">
            <w:pPr>
              <w:pStyle w:val="documentleft-boxsectionnth-last-child1bottomlowborder"/>
              <w:pBdr>
                <w:top w:val="none" w:sz="0" w:space="5" w:color="auto"/>
                <w:bottom w:val="single" w:sz="8" w:space="0" w:color="2A5978"/>
              </w:pBdr>
              <w:spacing w:line="20" w:lineRule="atLeast"/>
              <w:rPr>
                <w:rStyle w:val="documentleft-box"/>
                <w:rFonts w:ascii="Fira Sans Light" w:eastAsia="Fira Sans Light" w:hAnsi="Fira Sans Light" w:cs="Fira Sans Light"/>
                <w:color w:val="000000"/>
                <w:sz w:val="2"/>
                <w:szCs w:val="2"/>
              </w:rPr>
            </w:pPr>
            <w:r>
              <w:rPr>
                <w:rStyle w:val="documentleft-box"/>
                <w:rFonts w:ascii="Fira Sans Light" w:eastAsia="Fira Sans Light" w:hAnsi="Fira Sans Light" w:cs="Fira Sans Light"/>
                <w:color w:val="000000"/>
                <w:sz w:val="2"/>
                <w:szCs w:val="2"/>
              </w:rPr>
              <w:t> </w:t>
            </w:r>
          </w:p>
        </w:tc>
        <w:tc>
          <w:tcPr>
            <w:tcW w:w="690" w:type="dxa"/>
            <w:tcMar>
              <w:top w:w="0" w:type="dxa"/>
              <w:left w:w="0" w:type="dxa"/>
              <w:bottom w:w="0" w:type="dxa"/>
              <w:right w:w="0" w:type="dxa"/>
            </w:tcMar>
            <w:hideMark/>
          </w:tcPr>
          <w:p w14:paraId="21947D52" w14:textId="77777777" w:rsidR="009C2426" w:rsidRDefault="009C2426">
            <w:pPr>
              <w:pStyle w:val="leftboxrightpaddingcellParagraph"/>
              <w:spacing w:line="260" w:lineRule="atLeast"/>
              <w:textAlignment w:val="auto"/>
              <w:rPr>
                <w:rStyle w:val="leftboxrightpaddingcell"/>
                <w:rFonts w:ascii="Fira Sans Light" w:eastAsia="Fira Sans Light" w:hAnsi="Fira Sans Light" w:cs="Fira Sans Light"/>
                <w:color w:val="000000"/>
                <w:sz w:val="20"/>
                <w:szCs w:val="20"/>
              </w:rPr>
            </w:pPr>
          </w:p>
        </w:tc>
        <w:tc>
          <w:tcPr>
            <w:tcW w:w="3186" w:type="dxa"/>
            <w:tcMar>
              <w:top w:w="0" w:type="dxa"/>
              <w:left w:w="0" w:type="dxa"/>
              <w:bottom w:w="0" w:type="dxa"/>
              <w:right w:w="0" w:type="dxa"/>
            </w:tcMar>
            <w:hideMark/>
          </w:tcPr>
          <w:p w14:paraId="58987660" w14:textId="77777777" w:rsidR="009C2426" w:rsidRDefault="00000000">
            <w:pPr>
              <w:pStyle w:val="documentleft-boxsectionnth-child1toppadding"/>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6C021491" w14:textId="77777777" w:rsidR="009C2426" w:rsidRDefault="00000000">
            <w:pPr>
              <w:pStyle w:val="documentheading"/>
              <w:rPr>
                <w:rStyle w:val="documentright-box"/>
                <w:color w:val="000000"/>
              </w:rPr>
            </w:pPr>
            <w:r>
              <w:rPr>
                <w:rStyle w:val="documentsectiontitle"/>
                <w:highlight w:val="white"/>
              </w:rPr>
              <w:t>Contact </w:t>
            </w:r>
            <w:r>
              <w:pict w14:anchorId="13F3559A">
                <v:rect id="_x0000_s1029" style="position:absolute;margin-left:0;margin-top:1.75pt;width:159.3pt;height:11.5pt;z-index:-251654144;mso-position-horizontal-relative:text;mso-position-vertical-relative:line" fillcolor="#dfe6eb" stroked="f">
                  <v:path strokeok="f"/>
                </v:rect>
              </w:pict>
            </w:r>
          </w:p>
          <w:p w14:paraId="26DBFAC2" w14:textId="77777777" w:rsidR="009C2426" w:rsidRDefault="00000000">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color w:val="000000"/>
              </w:rPr>
              <w:t xml:space="preserve"> </w:t>
            </w:r>
            <w:r>
              <w:rPr>
                <w:rStyle w:val="documenttxtBold"/>
                <w:color w:val="000000"/>
              </w:rPr>
              <w:t xml:space="preserve">: </w:t>
            </w:r>
            <w:r>
              <w:rPr>
                <w:rStyle w:val="span"/>
                <w:rFonts w:ascii="Fira Sans Light" w:eastAsia="Fira Sans Light" w:hAnsi="Fira Sans Light" w:cs="Fira Sans Light"/>
                <w:color w:val="000000"/>
              </w:rPr>
              <w:t>Dharwad, India 580006</w:t>
            </w:r>
            <w:r>
              <w:rPr>
                <w:rStyle w:val="documentaddressadrsDetails"/>
                <w:rFonts w:ascii="Fira Sans Light" w:eastAsia="Fira Sans Light" w:hAnsi="Fira Sans Light" w:cs="Fira Sans Light"/>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Dharwad, India 580006</w:t>
            </w:r>
            <w:r>
              <w:rPr>
                <w:rStyle w:val="documentaddressadrsDetails"/>
                <w:rFonts w:ascii="Fira Sans Light" w:eastAsia="Fira Sans Light" w:hAnsi="Fira Sans Light" w:cs="Fira Sans Light"/>
                <w:vanish/>
                <w:color w:val="000000"/>
              </w:rPr>
              <w:t xml:space="preserve"> </w:t>
            </w:r>
          </w:p>
          <w:p w14:paraId="602FB685" w14:textId="77777777" w:rsidR="009C2426" w:rsidRDefault="00000000">
            <w:pPr>
              <w:pStyle w:val="documentpaddedline"/>
              <w:spacing w:line="26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+917349610842</w:t>
            </w:r>
          </w:p>
          <w:p w14:paraId="217A088D" w14:textId="77777777" w:rsidR="009C2426" w:rsidRDefault="00000000">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txtBold"/>
                <w:color w:val="000000"/>
                <w:sz w:val="20"/>
                <w:szCs w:val="20"/>
              </w:rPr>
              <w:t>Email</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vaibhavkarade43@gmail.com</w:t>
            </w:r>
          </w:p>
          <w:p w14:paraId="61A6C2D7" w14:textId="77777777" w:rsidR="009C2426" w:rsidRDefault="00000000">
            <w:pPr>
              <w:pStyle w:val="bottomlow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558DA618" w14:textId="77777777" w:rsidR="009C2426" w:rsidRDefault="00000000">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3629C774" w14:textId="77777777" w:rsidR="009C2426" w:rsidRDefault="00000000">
            <w:pPr>
              <w:pStyle w:val="documentsectiontoppadding"/>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7BD573B8" w14:textId="77777777" w:rsidR="009C2426" w:rsidRDefault="00000000">
            <w:pPr>
              <w:pStyle w:val="documentheading"/>
              <w:rPr>
                <w:rStyle w:val="documentright-box"/>
                <w:color w:val="000000"/>
              </w:rPr>
            </w:pPr>
            <w:r>
              <w:rPr>
                <w:rStyle w:val="documentsectiontitle"/>
                <w:highlight w:val="white"/>
              </w:rPr>
              <w:t>Skills </w:t>
            </w:r>
            <w:r>
              <w:pict w14:anchorId="7927C1F8">
                <v:rect id="_x0000_s1030" style="position:absolute;margin-left:0;margin-top:1.75pt;width:159.3pt;height:11.5pt;z-index:-251653120;mso-position-horizontal-relative:text;mso-position-vertical-relative:line" fillcolor="#dfe6eb" stroked="f">
                  <v:path strokeok="f"/>
                </v:rect>
              </w:pict>
            </w:r>
          </w:p>
          <w:p w14:paraId="46C55E18" w14:textId="77777777" w:rsidR="009C2426" w:rsidRDefault="00000000">
            <w:pPr>
              <w:pStyle w:val="div"/>
              <w:spacing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GitHub</w:t>
            </w:r>
            <w:r>
              <w:rPr>
                <w:rStyle w:val="documentright-box"/>
                <w:rFonts w:ascii="Fira Sans Light" w:eastAsia="Fira Sans Light" w:hAnsi="Fira Sans Light" w:cs="Fira Sans Light"/>
                <w:color w:val="000000"/>
                <w:sz w:val="20"/>
                <w:szCs w:val="20"/>
              </w:rPr>
              <w:t xml:space="preserve"> </w:t>
            </w:r>
          </w:p>
          <w:p w14:paraId="1CB78920"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CI-CD Pipelines</w:t>
            </w:r>
            <w:r>
              <w:rPr>
                <w:rStyle w:val="documentright-box"/>
                <w:rFonts w:ascii="Fira Sans Light" w:eastAsia="Fira Sans Light" w:hAnsi="Fira Sans Light" w:cs="Fira Sans Light"/>
                <w:color w:val="000000"/>
                <w:sz w:val="20"/>
                <w:szCs w:val="20"/>
              </w:rPr>
              <w:t xml:space="preserve"> </w:t>
            </w:r>
          </w:p>
          <w:p w14:paraId="48145243"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Azure DevOps</w:t>
            </w:r>
            <w:r>
              <w:rPr>
                <w:rStyle w:val="documentright-box"/>
                <w:rFonts w:ascii="Fira Sans Light" w:eastAsia="Fira Sans Light" w:hAnsi="Fira Sans Light" w:cs="Fira Sans Light"/>
                <w:color w:val="000000"/>
                <w:sz w:val="20"/>
                <w:szCs w:val="20"/>
              </w:rPr>
              <w:t xml:space="preserve"> </w:t>
            </w:r>
          </w:p>
          <w:p w14:paraId="4EA4B2AD"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Docker &amp; Kubernetes</w:t>
            </w:r>
            <w:r>
              <w:rPr>
                <w:rStyle w:val="documentright-box"/>
                <w:rFonts w:ascii="Fira Sans Light" w:eastAsia="Fira Sans Light" w:hAnsi="Fira Sans Light" w:cs="Fira Sans Light"/>
                <w:color w:val="000000"/>
                <w:sz w:val="20"/>
                <w:szCs w:val="20"/>
              </w:rPr>
              <w:t xml:space="preserve"> </w:t>
            </w:r>
          </w:p>
          <w:p w14:paraId="1F6764A0"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Ansible &amp; Terraform</w:t>
            </w:r>
            <w:r>
              <w:rPr>
                <w:rStyle w:val="documentright-box"/>
                <w:rFonts w:ascii="Fira Sans Light" w:eastAsia="Fira Sans Light" w:hAnsi="Fira Sans Light" w:cs="Fira Sans Light"/>
                <w:color w:val="000000"/>
                <w:sz w:val="20"/>
                <w:szCs w:val="20"/>
              </w:rPr>
              <w:t xml:space="preserve"> </w:t>
            </w:r>
          </w:p>
          <w:p w14:paraId="5C8C166E"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Monitoring</w:t>
            </w:r>
            <w:r>
              <w:rPr>
                <w:rStyle w:val="documentright-box"/>
                <w:rFonts w:ascii="Fira Sans Light" w:eastAsia="Fira Sans Light" w:hAnsi="Fira Sans Light" w:cs="Fira Sans Light"/>
                <w:color w:val="000000"/>
                <w:sz w:val="20"/>
                <w:szCs w:val="20"/>
              </w:rPr>
              <w:t xml:space="preserve"> </w:t>
            </w:r>
          </w:p>
          <w:p w14:paraId="05455EAB"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proofErr w:type="spellStart"/>
            <w:r>
              <w:rPr>
                <w:rStyle w:val="documentskliSecfieldp"/>
                <w:rFonts w:ascii="Fira Sans Light" w:eastAsia="Fira Sans Light" w:hAnsi="Fira Sans Light" w:cs="Fira Sans Light"/>
                <w:color w:val="000000"/>
                <w:sz w:val="20"/>
                <w:szCs w:val="20"/>
              </w:rPr>
              <w:t>DataOps</w:t>
            </w:r>
            <w:proofErr w:type="spellEnd"/>
            <w:r>
              <w:rPr>
                <w:rStyle w:val="documentright-box"/>
                <w:rFonts w:ascii="Fira Sans Light" w:eastAsia="Fira Sans Light" w:hAnsi="Fira Sans Light" w:cs="Fira Sans Light"/>
                <w:color w:val="000000"/>
                <w:sz w:val="20"/>
                <w:szCs w:val="20"/>
              </w:rPr>
              <w:t xml:space="preserve"> </w:t>
            </w:r>
          </w:p>
          <w:p w14:paraId="514D7E64"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Bash</w:t>
            </w:r>
            <w:r>
              <w:rPr>
                <w:rStyle w:val="documentright-box"/>
                <w:rFonts w:ascii="Fira Sans Light" w:eastAsia="Fira Sans Light" w:hAnsi="Fira Sans Light" w:cs="Fira Sans Light"/>
                <w:color w:val="000000"/>
                <w:sz w:val="20"/>
                <w:szCs w:val="20"/>
              </w:rPr>
              <w:t xml:space="preserve"> </w:t>
            </w:r>
          </w:p>
          <w:p w14:paraId="24F6ABFB"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Azure &amp; AWS</w:t>
            </w:r>
            <w:r>
              <w:rPr>
                <w:rStyle w:val="documentright-box"/>
                <w:rFonts w:ascii="Fira Sans Light" w:eastAsia="Fira Sans Light" w:hAnsi="Fira Sans Light" w:cs="Fira Sans Light"/>
                <w:color w:val="000000"/>
                <w:sz w:val="20"/>
                <w:szCs w:val="20"/>
              </w:rPr>
              <w:t xml:space="preserve"> </w:t>
            </w:r>
          </w:p>
          <w:p w14:paraId="26307402"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Helm</w:t>
            </w:r>
            <w:r>
              <w:rPr>
                <w:rStyle w:val="documentright-box"/>
                <w:rFonts w:ascii="Fira Sans Light" w:eastAsia="Fira Sans Light" w:hAnsi="Fira Sans Light" w:cs="Fira Sans Light"/>
                <w:color w:val="000000"/>
                <w:sz w:val="20"/>
                <w:szCs w:val="20"/>
              </w:rPr>
              <w:t xml:space="preserve"> </w:t>
            </w:r>
          </w:p>
          <w:p w14:paraId="2397019F" w14:textId="187B97BD" w:rsidR="00C60EB2" w:rsidRDefault="00C60EB2">
            <w:pPr>
              <w:pStyle w:val="div"/>
              <w:spacing w:before="100" w:line="260" w:lineRule="atLeast"/>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Kyverno</w:t>
            </w:r>
            <w:proofErr w:type="spellEnd"/>
          </w:p>
          <w:p w14:paraId="2BDF3091"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proofErr w:type="spellStart"/>
            <w:r>
              <w:rPr>
                <w:rStyle w:val="documentskliSecfieldp"/>
                <w:rFonts w:ascii="Fira Sans Light" w:eastAsia="Fira Sans Light" w:hAnsi="Fira Sans Light" w:cs="Fira Sans Light"/>
                <w:color w:val="000000"/>
                <w:sz w:val="20"/>
                <w:szCs w:val="20"/>
              </w:rPr>
              <w:t>GitOps</w:t>
            </w:r>
            <w:proofErr w:type="spellEnd"/>
            <w:r>
              <w:rPr>
                <w:rStyle w:val="documentright-box"/>
                <w:rFonts w:ascii="Fira Sans Light" w:eastAsia="Fira Sans Light" w:hAnsi="Fira Sans Light" w:cs="Fira Sans Light"/>
                <w:color w:val="000000"/>
                <w:sz w:val="20"/>
                <w:szCs w:val="20"/>
              </w:rPr>
              <w:t xml:space="preserve"> </w:t>
            </w:r>
          </w:p>
          <w:p w14:paraId="2C56FB3A"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r>
              <w:rPr>
                <w:rStyle w:val="documentskliSecfieldp"/>
                <w:rFonts w:ascii="Fira Sans Light" w:eastAsia="Fira Sans Light" w:hAnsi="Fira Sans Light" w:cs="Fira Sans Light"/>
                <w:color w:val="000000"/>
                <w:sz w:val="20"/>
                <w:szCs w:val="20"/>
              </w:rPr>
              <w:t>SonarQube &amp; Nexus</w:t>
            </w:r>
            <w:r>
              <w:rPr>
                <w:rStyle w:val="documentright-box"/>
                <w:rFonts w:ascii="Fira Sans Light" w:eastAsia="Fira Sans Light" w:hAnsi="Fira Sans Light" w:cs="Fira Sans Light"/>
                <w:color w:val="000000"/>
                <w:sz w:val="20"/>
                <w:szCs w:val="20"/>
              </w:rPr>
              <w:t xml:space="preserve"> </w:t>
            </w:r>
          </w:p>
          <w:p w14:paraId="1FF09DAA" w14:textId="77777777" w:rsidR="009C2426" w:rsidRDefault="00000000">
            <w:pPr>
              <w:pStyle w:val="div"/>
              <w:spacing w:before="100" w:line="260" w:lineRule="atLeast"/>
              <w:rPr>
                <w:rStyle w:val="documentright-box"/>
                <w:rFonts w:ascii="Fira Sans Light" w:eastAsia="Fira Sans Light" w:hAnsi="Fira Sans Light" w:cs="Fira Sans Light"/>
                <w:color w:val="000000"/>
                <w:sz w:val="20"/>
                <w:szCs w:val="20"/>
              </w:rPr>
            </w:pPr>
            <w:proofErr w:type="spellStart"/>
            <w:r>
              <w:rPr>
                <w:rStyle w:val="documentskliSecfieldp"/>
                <w:rFonts w:ascii="Fira Sans Light" w:eastAsia="Fira Sans Light" w:hAnsi="Fira Sans Light" w:cs="Fira Sans Light"/>
                <w:color w:val="000000"/>
                <w:sz w:val="20"/>
                <w:szCs w:val="20"/>
              </w:rPr>
              <w:t>Velero</w:t>
            </w:r>
            <w:proofErr w:type="spellEnd"/>
            <w:r>
              <w:rPr>
                <w:rStyle w:val="documentskliSecfieldp"/>
                <w:rFonts w:ascii="Fira Sans Light" w:eastAsia="Fira Sans Light" w:hAnsi="Fira Sans Light" w:cs="Fira Sans Light"/>
                <w:color w:val="000000"/>
                <w:sz w:val="20"/>
                <w:szCs w:val="20"/>
              </w:rPr>
              <w:t xml:space="preserve">, Rancher, Cast AI, </w:t>
            </w:r>
            <w:proofErr w:type="spellStart"/>
            <w:r>
              <w:rPr>
                <w:rStyle w:val="documentskliSecfieldp"/>
                <w:rFonts w:ascii="Fira Sans Light" w:eastAsia="Fira Sans Light" w:hAnsi="Fira Sans Light" w:cs="Fira Sans Light"/>
                <w:color w:val="000000"/>
                <w:sz w:val="20"/>
                <w:szCs w:val="20"/>
              </w:rPr>
              <w:t>Karpenter</w:t>
            </w:r>
            <w:proofErr w:type="spellEnd"/>
            <w:r>
              <w:rPr>
                <w:rStyle w:val="documentright-box"/>
                <w:rFonts w:ascii="Fira Sans Light" w:eastAsia="Fira Sans Light" w:hAnsi="Fira Sans Light" w:cs="Fira Sans Light"/>
                <w:color w:val="000000"/>
                <w:sz w:val="20"/>
                <w:szCs w:val="20"/>
              </w:rPr>
              <w:t xml:space="preserve"> </w:t>
            </w:r>
          </w:p>
          <w:p w14:paraId="6CDD4212" w14:textId="77777777" w:rsidR="009C2426" w:rsidRDefault="00000000">
            <w:pPr>
              <w:pStyle w:val="documentleft-boxsectionnth-last-child1bottomlowborder"/>
              <w:pBdr>
                <w:top w:val="none" w:sz="0" w:space="5" w:color="auto"/>
                <w:bottom w:val="single" w:sz="8" w:space="0" w:color="2A5978"/>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tc>
      </w:tr>
    </w:tbl>
    <w:p w14:paraId="52C7C8B5" w14:textId="77777777" w:rsidR="009C2426" w:rsidRDefault="009C2426">
      <w:pPr>
        <w:rPr>
          <w:vanish/>
        </w:rPr>
      </w:pPr>
    </w:p>
    <w:tbl>
      <w:tblPr>
        <w:tblStyle w:val="documentparentContainer"/>
        <w:tblW w:w="5000" w:type="pct"/>
        <w:tblCellMar>
          <w:left w:w="0" w:type="dxa"/>
          <w:right w:w="0" w:type="dxa"/>
        </w:tblCellMar>
        <w:tblLook w:val="05E0" w:firstRow="1" w:lastRow="1" w:firstColumn="1" w:lastColumn="1" w:noHBand="0" w:noVBand="1"/>
      </w:tblPr>
      <w:tblGrid>
        <w:gridCol w:w="10506"/>
      </w:tblGrid>
      <w:tr w:rsidR="009C2426" w14:paraId="1E8785DB" w14:textId="77777777">
        <w:tc>
          <w:tcPr>
            <w:tcW w:w="5000" w:type="pct"/>
            <w:tcMar>
              <w:top w:w="0" w:type="dxa"/>
              <w:left w:w="0" w:type="dxa"/>
              <w:bottom w:w="0" w:type="dxa"/>
              <w:right w:w="0" w:type="dxa"/>
            </w:tcMar>
            <w:vAlign w:val="bottom"/>
            <w:hideMark/>
          </w:tcPr>
          <w:p w14:paraId="556BAAE2" w14:textId="77777777" w:rsidR="009C2426" w:rsidRDefault="009C2426">
            <w:pPr>
              <w:rPr>
                <w:rFonts w:ascii="Fira Sans Light" w:eastAsia="Fira Sans Light" w:hAnsi="Fira Sans Light" w:cs="Fira Sans Light"/>
                <w:color w:val="000000"/>
              </w:rPr>
            </w:pPr>
          </w:p>
        </w:tc>
      </w:tr>
    </w:tbl>
    <w:p w14:paraId="5026EFA9" w14:textId="77777777" w:rsidR="009C2426" w:rsidRDefault="009C2426">
      <w:pPr>
        <w:rPr>
          <w:rFonts w:ascii="Fira Sans Light" w:eastAsia="Fira Sans Light" w:hAnsi="Fira Sans Light" w:cs="Fira Sans Light"/>
          <w:color w:val="000000"/>
        </w:rPr>
      </w:pPr>
    </w:p>
    <w:sectPr w:rsidR="009C2426">
      <w:type w:val="continuous"/>
      <w:pgSz w:w="11906" w:h="16838"/>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Bold r:id="rId1" w:fontKey="{DAF2A17B-C555-4469-AE49-1A8A06752352}"/>
  </w:font>
  <w:font w:name="Fira Sans Medium">
    <w:charset w:val="00"/>
    <w:family w:val="swiss"/>
    <w:pitch w:val="variable"/>
    <w:sig w:usb0="600002FF" w:usb1="00000001" w:usb2="00000000" w:usb3="00000000" w:csb0="0000019F" w:csb1="00000000"/>
    <w:embedRegular r:id="rId2" w:fontKey="{CD12DD79-8302-4C6B-AE7B-038467364043}"/>
  </w:font>
  <w:font w:name="Fira Sans Light">
    <w:charset w:val="00"/>
    <w:family w:val="swiss"/>
    <w:pitch w:val="variable"/>
    <w:sig w:usb0="600002FF" w:usb1="00000001" w:usb2="00000000" w:usb3="00000000" w:csb0="0000019F" w:csb1="00000000"/>
    <w:embedRegular r:id="rId3" w:fontKey="{C6F38DA4-F7AE-4FC1-A974-DEFBE37D6169}"/>
    <w:embedBold r:id="rId4" w:fontKey="{07B81B7A-9E9B-46BC-99A9-8BD13AE0A4C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B16A4C0">
      <w:start w:val="1"/>
      <w:numFmt w:val="bullet"/>
      <w:lvlText w:val=""/>
      <w:lvlJc w:val="left"/>
      <w:pPr>
        <w:ind w:left="720" w:hanging="360"/>
      </w:pPr>
      <w:rPr>
        <w:rFonts w:ascii="Symbol" w:hAnsi="Symbol"/>
      </w:rPr>
    </w:lvl>
    <w:lvl w:ilvl="1" w:tplc="E4D66140">
      <w:start w:val="1"/>
      <w:numFmt w:val="bullet"/>
      <w:lvlText w:val="o"/>
      <w:lvlJc w:val="left"/>
      <w:pPr>
        <w:tabs>
          <w:tab w:val="num" w:pos="1440"/>
        </w:tabs>
        <w:ind w:left="1440" w:hanging="360"/>
      </w:pPr>
      <w:rPr>
        <w:rFonts w:ascii="Courier New" w:hAnsi="Courier New"/>
      </w:rPr>
    </w:lvl>
    <w:lvl w:ilvl="2" w:tplc="6E08C8BE">
      <w:start w:val="1"/>
      <w:numFmt w:val="bullet"/>
      <w:lvlText w:val=""/>
      <w:lvlJc w:val="left"/>
      <w:pPr>
        <w:tabs>
          <w:tab w:val="num" w:pos="2160"/>
        </w:tabs>
        <w:ind w:left="2160" w:hanging="360"/>
      </w:pPr>
      <w:rPr>
        <w:rFonts w:ascii="Wingdings" w:hAnsi="Wingdings"/>
      </w:rPr>
    </w:lvl>
    <w:lvl w:ilvl="3" w:tplc="CAF6D63C">
      <w:start w:val="1"/>
      <w:numFmt w:val="bullet"/>
      <w:lvlText w:val=""/>
      <w:lvlJc w:val="left"/>
      <w:pPr>
        <w:tabs>
          <w:tab w:val="num" w:pos="2880"/>
        </w:tabs>
        <w:ind w:left="2880" w:hanging="360"/>
      </w:pPr>
      <w:rPr>
        <w:rFonts w:ascii="Symbol" w:hAnsi="Symbol"/>
      </w:rPr>
    </w:lvl>
    <w:lvl w:ilvl="4" w:tplc="468CF79C">
      <w:start w:val="1"/>
      <w:numFmt w:val="bullet"/>
      <w:lvlText w:val="o"/>
      <w:lvlJc w:val="left"/>
      <w:pPr>
        <w:tabs>
          <w:tab w:val="num" w:pos="3600"/>
        </w:tabs>
        <w:ind w:left="3600" w:hanging="360"/>
      </w:pPr>
      <w:rPr>
        <w:rFonts w:ascii="Courier New" w:hAnsi="Courier New"/>
      </w:rPr>
    </w:lvl>
    <w:lvl w:ilvl="5" w:tplc="AE9292AC">
      <w:start w:val="1"/>
      <w:numFmt w:val="bullet"/>
      <w:lvlText w:val=""/>
      <w:lvlJc w:val="left"/>
      <w:pPr>
        <w:tabs>
          <w:tab w:val="num" w:pos="4320"/>
        </w:tabs>
        <w:ind w:left="4320" w:hanging="360"/>
      </w:pPr>
      <w:rPr>
        <w:rFonts w:ascii="Wingdings" w:hAnsi="Wingdings"/>
      </w:rPr>
    </w:lvl>
    <w:lvl w:ilvl="6" w:tplc="7D98929C">
      <w:start w:val="1"/>
      <w:numFmt w:val="bullet"/>
      <w:lvlText w:val=""/>
      <w:lvlJc w:val="left"/>
      <w:pPr>
        <w:tabs>
          <w:tab w:val="num" w:pos="5040"/>
        </w:tabs>
        <w:ind w:left="5040" w:hanging="360"/>
      </w:pPr>
      <w:rPr>
        <w:rFonts w:ascii="Symbol" w:hAnsi="Symbol"/>
      </w:rPr>
    </w:lvl>
    <w:lvl w:ilvl="7" w:tplc="F95CF722">
      <w:start w:val="1"/>
      <w:numFmt w:val="bullet"/>
      <w:lvlText w:val="o"/>
      <w:lvlJc w:val="left"/>
      <w:pPr>
        <w:tabs>
          <w:tab w:val="num" w:pos="5760"/>
        </w:tabs>
        <w:ind w:left="5760" w:hanging="360"/>
      </w:pPr>
      <w:rPr>
        <w:rFonts w:ascii="Courier New" w:hAnsi="Courier New"/>
      </w:rPr>
    </w:lvl>
    <w:lvl w:ilvl="8" w:tplc="554E24C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8760894">
      <w:start w:val="1"/>
      <w:numFmt w:val="bullet"/>
      <w:lvlText w:val=""/>
      <w:lvlJc w:val="left"/>
      <w:pPr>
        <w:ind w:left="720" w:hanging="360"/>
      </w:pPr>
      <w:rPr>
        <w:rFonts w:ascii="Symbol" w:hAnsi="Symbol"/>
      </w:rPr>
    </w:lvl>
    <w:lvl w:ilvl="1" w:tplc="7E085C22">
      <w:start w:val="1"/>
      <w:numFmt w:val="bullet"/>
      <w:lvlText w:val="o"/>
      <w:lvlJc w:val="left"/>
      <w:pPr>
        <w:tabs>
          <w:tab w:val="num" w:pos="1440"/>
        </w:tabs>
        <w:ind w:left="1440" w:hanging="360"/>
      </w:pPr>
      <w:rPr>
        <w:rFonts w:ascii="Courier New" w:hAnsi="Courier New"/>
      </w:rPr>
    </w:lvl>
    <w:lvl w:ilvl="2" w:tplc="18F27FBE">
      <w:start w:val="1"/>
      <w:numFmt w:val="bullet"/>
      <w:lvlText w:val=""/>
      <w:lvlJc w:val="left"/>
      <w:pPr>
        <w:tabs>
          <w:tab w:val="num" w:pos="2160"/>
        </w:tabs>
        <w:ind w:left="2160" w:hanging="360"/>
      </w:pPr>
      <w:rPr>
        <w:rFonts w:ascii="Wingdings" w:hAnsi="Wingdings"/>
      </w:rPr>
    </w:lvl>
    <w:lvl w:ilvl="3" w:tplc="1B1437B6">
      <w:start w:val="1"/>
      <w:numFmt w:val="bullet"/>
      <w:lvlText w:val=""/>
      <w:lvlJc w:val="left"/>
      <w:pPr>
        <w:tabs>
          <w:tab w:val="num" w:pos="2880"/>
        </w:tabs>
        <w:ind w:left="2880" w:hanging="360"/>
      </w:pPr>
      <w:rPr>
        <w:rFonts w:ascii="Symbol" w:hAnsi="Symbol"/>
      </w:rPr>
    </w:lvl>
    <w:lvl w:ilvl="4" w:tplc="B9767A5A">
      <w:start w:val="1"/>
      <w:numFmt w:val="bullet"/>
      <w:lvlText w:val="o"/>
      <w:lvlJc w:val="left"/>
      <w:pPr>
        <w:tabs>
          <w:tab w:val="num" w:pos="3600"/>
        </w:tabs>
        <w:ind w:left="3600" w:hanging="360"/>
      </w:pPr>
      <w:rPr>
        <w:rFonts w:ascii="Courier New" w:hAnsi="Courier New"/>
      </w:rPr>
    </w:lvl>
    <w:lvl w:ilvl="5" w:tplc="632E5F52">
      <w:start w:val="1"/>
      <w:numFmt w:val="bullet"/>
      <w:lvlText w:val=""/>
      <w:lvlJc w:val="left"/>
      <w:pPr>
        <w:tabs>
          <w:tab w:val="num" w:pos="4320"/>
        </w:tabs>
        <w:ind w:left="4320" w:hanging="360"/>
      </w:pPr>
      <w:rPr>
        <w:rFonts w:ascii="Wingdings" w:hAnsi="Wingdings"/>
      </w:rPr>
    </w:lvl>
    <w:lvl w:ilvl="6" w:tplc="6BFAB424">
      <w:start w:val="1"/>
      <w:numFmt w:val="bullet"/>
      <w:lvlText w:val=""/>
      <w:lvlJc w:val="left"/>
      <w:pPr>
        <w:tabs>
          <w:tab w:val="num" w:pos="5040"/>
        </w:tabs>
        <w:ind w:left="5040" w:hanging="360"/>
      </w:pPr>
      <w:rPr>
        <w:rFonts w:ascii="Symbol" w:hAnsi="Symbol"/>
      </w:rPr>
    </w:lvl>
    <w:lvl w:ilvl="7" w:tplc="665E800C">
      <w:start w:val="1"/>
      <w:numFmt w:val="bullet"/>
      <w:lvlText w:val="o"/>
      <w:lvlJc w:val="left"/>
      <w:pPr>
        <w:tabs>
          <w:tab w:val="num" w:pos="5760"/>
        </w:tabs>
        <w:ind w:left="5760" w:hanging="360"/>
      </w:pPr>
      <w:rPr>
        <w:rFonts w:ascii="Courier New" w:hAnsi="Courier New"/>
      </w:rPr>
    </w:lvl>
    <w:lvl w:ilvl="8" w:tplc="ADE8519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B9A1FDA">
      <w:start w:val="1"/>
      <w:numFmt w:val="bullet"/>
      <w:lvlText w:val=""/>
      <w:lvlJc w:val="left"/>
      <w:pPr>
        <w:ind w:left="720" w:hanging="360"/>
      </w:pPr>
      <w:rPr>
        <w:rFonts w:ascii="Symbol" w:hAnsi="Symbol"/>
      </w:rPr>
    </w:lvl>
    <w:lvl w:ilvl="1" w:tplc="49269CD6">
      <w:start w:val="1"/>
      <w:numFmt w:val="bullet"/>
      <w:lvlText w:val="o"/>
      <w:lvlJc w:val="left"/>
      <w:pPr>
        <w:tabs>
          <w:tab w:val="num" w:pos="1440"/>
        </w:tabs>
        <w:ind w:left="1440" w:hanging="360"/>
      </w:pPr>
      <w:rPr>
        <w:rFonts w:ascii="Courier New" w:hAnsi="Courier New"/>
      </w:rPr>
    </w:lvl>
    <w:lvl w:ilvl="2" w:tplc="680AD564">
      <w:start w:val="1"/>
      <w:numFmt w:val="bullet"/>
      <w:lvlText w:val=""/>
      <w:lvlJc w:val="left"/>
      <w:pPr>
        <w:tabs>
          <w:tab w:val="num" w:pos="2160"/>
        </w:tabs>
        <w:ind w:left="2160" w:hanging="360"/>
      </w:pPr>
      <w:rPr>
        <w:rFonts w:ascii="Wingdings" w:hAnsi="Wingdings"/>
      </w:rPr>
    </w:lvl>
    <w:lvl w:ilvl="3" w:tplc="EC9CDDF2">
      <w:start w:val="1"/>
      <w:numFmt w:val="bullet"/>
      <w:lvlText w:val=""/>
      <w:lvlJc w:val="left"/>
      <w:pPr>
        <w:tabs>
          <w:tab w:val="num" w:pos="2880"/>
        </w:tabs>
        <w:ind w:left="2880" w:hanging="360"/>
      </w:pPr>
      <w:rPr>
        <w:rFonts w:ascii="Symbol" w:hAnsi="Symbol"/>
      </w:rPr>
    </w:lvl>
    <w:lvl w:ilvl="4" w:tplc="2292811E">
      <w:start w:val="1"/>
      <w:numFmt w:val="bullet"/>
      <w:lvlText w:val="o"/>
      <w:lvlJc w:val="left"/>
      <w:pPr>
        <w:tabs>
          <w:tab w:val="num" w:pos="3600"/>
        </w:tabs>
        <w:ind w:left="3600" w:hanging="360"/>
      </w:pPr>
      <w:rPr>
        <w:rFonts w:ascii="Courier New" w:hAnsi="Courier New"/>
      </w:rPr>
    </w:lvl>
    <w:lvl w:ilvl="5" w:tplc="E6C47382">
      <w:start w:val="1"/>
      <w:numFmt w:val="bullet"/>
      <w:lvlText w:val=""/>
      <w:lvlJc w:val="left"/>
      <w:pPr>
        <w:tabs>
          <w:tab w:val="num" w:pos="4320"/>
        </w:tabs>
        <w:ind w:left="4320" w:hanging="360"/>
      </w:pPr>
      <w:rPr>
        <w:rFonts w:ascii="Wingdings" w:hAnsi="Wingdings"/>
      </w:rPr>
    </w:lvl>
    <w:lvl w:ilvl="6" w:tplc="E288F704">
      <w:start w:val="1"/>
      <w:numFmt w:val="bullet"/>
      <w:lvlText w:val=""/>
      <w:lvlJc w:val="left"/>
      <w:pPr>
        <w:tabs>
          <w:tab w:val="num" w:pos="5040"/>
        </w:tabs>
        <w:ind w:left="5040" w:hanging="360"/>
      </w:pPr>
      <w:rPr>
        <w:rFonts w:ascii="Symbol" w:hAnsi="Symbol"/>
      </w:rPr>
    </w:lvl>
    <w:lvl w:ilvl="7" w:tplc="E062AF50">
      <w:start w:val="1"/>
      <w:numFmt w:val="bullet"/>
      <w:lvlText w:val="o"/>
      <w:lvlJc w:val="left"/>
      <w:pPr>
        <w:tabs>
          <w:tab w:val="num" w:pos="5760"/>
        </w:tabs>
        <w:ind w:left="5760" w:hanging="360"/>
      </w:pPr>
      <w:rPr>
        <w:rFonts w:ascii="Courier New" w:hAnsi="Courier New"/>
      </w:rPr>
    </w:lvl>
    <w:lvl w:ilvl="8" w:tplc="359E52A0">
      <w:start w:val="1"/>
      <w:numFmt w:val="bullet"/>
      <w:lvlText w:val=""/>
      <w:lvlJc w:val="left"/>
      <w:pPr>
        <w:tabs>
          <w:tab w:val="num" w:pos="6480"/>
        </w:tabs>
        <w:ind w:left="6480" w:hanging="360"/>
      </w:pPr>
      <w:rPr>
        <w:rFonts w:ascii="Wingdings" w:hAnsi="Wingdings"/>
      </w:rPr>
    </w:lvl>
  </w:abstractNum>
  <w:num w:numId="1" w16cid:durableId="1083988296">
    <w:abstractNumId w:val="0"/>
  </w:num>
  <w:num w:numId="2" w16cid:durableId="1896888320">
    <w:abstractNumId w:val="1"/>
  </w:num>
  <w:num w:numId="3" w16cid:durableId="600718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C2426"/>
    <w:rsid w:val="003F6213"/>
    <w:rsid w:val="00575A8A"/>
    <w:rsid w:val="00914483"/>
    <w:rsid w:val="00966485"/>
    <w:rsid w:val="009877C6"/>
    <w:rsid w:val="009C2426"/>
    <w:rsid w:val="00B87B7E"/>
    <w:rsid w:val="00C60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5359AB8"/>
  <w15:docId w15:val="{A0720CEA-AF9D-433F-A5F7-A82E8875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iv">
    <w:name w:val="div"/>
    <w:basedOn w:val="Normal"/>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2A5978"/>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pPr>
    <w:rPr>
      <w:rFonts w:ascii="Fira Sans" w:eastAsia="Fira Sans" w:hAnsi="Fira Sans" w:cs="Fira Sans"/>
      <w:b/>
      <w:bCs/>
      <w:caps/>
      <w:color w:val="2A5978"/>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bottom w:val="none" w:sz="0" w:space="5" w:color="auto"/>
      </w:pBdr>
    </w:pPr>
    <w:rPr>
      <w:color w:val="2A5978"/>
      <w:sz w:val="36"/>
      <w:szCs w:val="36"/>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2A5978"/>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paragraph" w:customStyle="1" w:styleId="bottomlowborder">
    <w:name w:val="bottomlowborder"/>
    <w:basedOn w:val="Normal"/>
    <w:pPr>
      <w:pBdr>
        <w:top w:val="none" w:sz="0" w:space="5" w:color="auto"/>
        <w:bottom w:val="single" w:sz="8" w:space="0" w:color="2A5978"/>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style>
  <w:style w:type="character" w:customStyle="1" w:styleId="Strong1">
    <w:name w:val="Strong1"/>
    <w:basedOn w:val="DefaultParagraphFont"/>
    <w:rPr>
      <w:bdr w:val="none" w:sz="0" w:space="0" w:color="auto"/>
      <w:vertAlign w:val="baseline"/>
    </w:rPr>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character" w:customStyle="1" w:styleId="documentsectioncert-secsinglecolumnspanp">
    <w:name w:val="document_section_cert-sec_singlecolumn_span_p"/>
    <w:basedOn w:val="DefaultParagraphFont"/>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style>
  <w:style w:type="character" w:customStyle="1" w:styleId="documentskliSecfieldp">
    <w:name w:val="document_skliSec_field_p"/>
    <w:basedOn w:val="DefaultParagraphFont"/>
  </w:style>
  <w:style w:type="character" w:customStyle="1" w:styleId="documentfltRight">
    <w:name w:val="document_fltRight"/>
    <w:basedOn w:val="DefaultParagraphFont"/>
  </w:style>
  <w:style w:type="paragraph" w:customStyle="1" w:styleId="documentskliSecparagraph">
    <w:name w:val="document_skliSec_paragraph"/>
    <w:basedOn w:val="Normal"/>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Vaibhav Karade</dc:title>
  <cp:lastModifiedBy>Vaibhav Karade</cp:lastModifiedBy>
  <cp:revision>5</cp:revision>
  <dcterms:created xsi:type="dcterms:W3CDTF">2025-05-28T06:08:00Z</dcterms:created>
  <dcterms:modified xsi:type="dcterms:W3CDTF">2025-07-30T11:31:00Z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1d87455f-c1e8-4f7e-a6aa-3fcf68f7c460</vt:lpwstr>
  </property>
  <property fmtid="{D5CDD505-2E9C-101B-9397-08002B2CF9AE}" pid="3" name="x1ye=0">
    <vt:lpwstr>4GQAAB+LCAAAAAAABAAUm8WSg1AQRT+IBRJ0iQZ3CLDD3Z2vH2Y7lUmgXve951AJA0M8BXM4j3IwzTEfAeZxmER5HuEwGPogN18jU2mgZ+H9cBuY4brztxq5XZ1E2A1ekY5zum+PLQ0k+uwI5+k+5wCdAGclXrRj31bFUlMrTxW8JQMZzxeCqqsjM6yVLFiK2GpLtPiH+ibBklaNs/v5fZDXRyrBmhTHxm1LYiYv6WDqQ/tU/WHVoxA4+aQQ64r</vt:lpwstr>
  </property>
  <property fmtid="{D5CDD505-2E9C-101B-9397-08002B2CF9AE}" pid="4" name="x1ye=1">
    <vt:lpwstr>Jwxl8wvGOZoEli68gqRgoYs/BJtfn2/ObLTciXgWs1C31Uayhd11bnHIBmV2S/y0ftdsOpTFDbew2jr2gVR++d6qxfCpXYXatmDnXfTmujth9TLb4nMIoQnlWGRpEIS5IrWkmh0jB4cwHi8mZDCuQMUA5y1EzLQhj22Ie7Rt8RX5saB5f2OCS4SDJbHsWuX8CZMImePqu6wCDHI6ao1TraWeeBJj1ftHY46JygVCxoZvmQvaIZyegRVtSwKByAk</vt:lpwstr>
  </property>
  <property fmtid="{D5CDD505-2E9C-101B-9397-08002B2CF9AE}" pid="5" name="x1ye=10">
    <vt:lpwstr>VZUr6X2A2lvohvUs6yFnb9+dIx5BunkuaHjZBcikVWPJHVqh6UpA5az/yhFILnGI8f0OMohjj8/vZQKPDdQMfbNUWxICn4s6PoevH+xBLL6r6TwAfju1RL1lkW/U5BPQ5apCZHYclTvKzPQV0DDTuyCxnI3R2tvIiPfp3nCTRnqZ++aaUVC6jBbhT03WBCMEYlIuHFkNaSuHejs8ix7OR3vgMElnzKqpFgP+o1ya5bAABMZroeJ6vuTQIXB46jJ</vt:lpwstr>
  </property>
  <property fmtid="{D5CDD505-2E9C-101B-9397-08002B2CF9AE}" pid="6" name="x1ye=100">
    <vt:lpwstr>U1KeWmEGLq3DB3Qogy4up1ir0bJBjEsiSUzoNDJCOh+/3sE72NfOnNUmxokxrYKhzEnRdPTiV7V4pyuLOMufQDamVn0jL3G/Oy6BceMd/KawH7Fqq/aONEdUbqfzNPLsZtKjsee84DRrBNOmvTvevoTZPwhjnT/rsK0dOSflccdp/jb2IMyFCTT1zhYoMM8bXDdSmc3ArMUgHzPW8+f2u7u8AWiRKvtwwFPjVSUJNbN6G0ziYN6GPzNeu3HARAT</vt:lpwstr>
  </property>
  <property fmtid="{D5CDD505-2E9C-101B-9397-08002B2CF9AE}" pid="7" name="x1ye=101">
    <vt:lpwstr>F2x12hI5jglrKAU2yhipd/kinmQHFwmEHIa7za6lGVYoDUe8oPPL7KQhY33w2WBV0x3FU+jEhML9H4mjiokqRhVv07H/npqXWiDqQ6IAktZBBqwren7Cg2asjJg33P5K5tNknUlfi47+90dcp7/lAO51yDXIdTbIen3cUgcdqNcruXrDAo9lg6sia8N7d/wEG61+hVZeGmzQTFo+hxzILIKNO+HkPdhxyp0GG4n6jC+gV7BNhm/65VYHnrnqiP5</vt:lpwstr>
  </property>
  <property fmtid="{D5CDD505-2E9C-101B-9397-08002B2CF9AE}" pid="8" name="x1ye=102">
    <vt:lpwstr>eCRPOmyx+01x4Zon8YSNW4nTA00hj+YpURqrtK7fPYUmdR4mF5xlQg9pga1J64G/k9aAddZ4VXjpNshhyYKI4Tu7v+/A+fTD954GQAAA==</vt:lpwstr>
  </property>
  <property fmtid="{D5CDD505-2E9C-101B-9397-08002B2CF9AE}" pid="9" name="x1ye=11">
    <vt:lpwstr>D0ADd138NPr0i+TOSomieB39eohgOa4VmnYIY44rp07gfJ5FD/m+IXrmIQUjkwHtwXthnQulFfUwy2psL7NmYwou9y0ZFQ0VtymgEOuK697Ml94/khgFJebpH9Bboa+5UI4P4lsZPPJvZF1LFX49COzJkpjQav580dT3Lx51cyCTVlIQ6iVZJHayH+puawqZMoLHnqqg/obqNSUZpk1eEAnZu1DQubuZoMXgaDX78eFc4dlhjQ7S6kRh/OdPwQ7</vt:lpwstr>
  </property>
  <property fmtid="{D5CDD505-2E9C-101B-9397-08002B2CF9AE}" pid="10" name="x1ye=12">
    <vt:lpwstr>f4DPKkTtl30v8j08nXZ1xPuuv48a1P4XVuHAUtW0Lz/9tbtpZo49/qkVIKSXlxzxulWBygaCRb3ykYSErkDsuYl5+QQIRlS8EYlp/LdBoftlajM95Y7Td6wi7PSjsyiimoYnuCq8HJWY6Fc0JCiQdg5QMj5a2NLKX8MPQOJv7pFjIrsn1hsTMI4X26hs56Z3oQVYmUEo5mJXHF2O8dnW/CutJg4rWNMcPq63LJ40zR0iAZ2AGe/AjNEjn7HSgvW</vt:lpwstr>
  </property>
  <property fmtid="{D5CDD505-2E9C-101B-9397-08002B2CF9AE}" pid="11" name="x1ye=13">
    <vt:lpwstr>CfoRrra8JeC+JVRgvSDM7+9Oq+5OsWDIcTFex7eBenMU7rhHxGJ6cqcVKpEDvCuvbRZcPWFk7fLmHTYKz1xdEIsTLQGZQhb5QDPcbrDb3t1spU0SOw/SQ0B8X92NvDFbjm0x7k0+eH/Q4T+L4lZDpPlHLZcbHMMpMJ5S37nHtDK7Swo47l/G6mQrBQ1xbawoUoOUMTaMu/zDn3qp405C9boTXh5kr00Cztdprcn2JVTZjbajv92Kl58CR+BGDcl</vt:lpwstr>
  </property>
  <property fmtid="{D5CDD505-2E9C-101B-9397-08002B2CF9AE}" pid="12" name="x1ye=14">
    <vt:lpwstr>rybhhdnfmBaecx3j5EPoVTWzg8jz7ljRzeqGVDSooIh6oFywWP1bNc2B2eAEq8BqV6cZ2vYVYwmqxUWSNAyQZ5LPJVejKQnxqkwLVBfSyGG+YL+OwDyJJuJnSAY70XhAKBNlf1ERjM2wk5Eg0fxZ1MRH9g+/OSlZYmvvlyQaFqAzDu+lz+hg1cMR7SS+DjonxhftYv7Hn1AkR0WvI/49Ifh8TPXSZQyg07f+B4l2QYvnmyOMhB/JUzLIkpXr20e</vt:lpwstr>
  </property>
  <property fmtid="{D5CDD505-2E9C-101B-9397-08002B2CF9AE}" pid="13" name="x1ye=15">
    <vt:lpwstr>LBeemZywUJyIaQHFkpOziEC2zU8fs2U3QBXjyWaqfp0wjyiukggxSf8RsA1DPT+wXGEfGNA7Okuvq4KVIzl27BOpVmyv3gsE7s+h9OclPhXGOpoCpEHU9UnRZqLYlROheBFQv+GE3g5vEJozqbPEQfoDz2INxJHXWLQRHdbKFnOr6RtIZ1amggB2GqS66cQkkMQZNi6yN/bu02VL0rB5rBRtpaXu/GYPs1LNuTu4vHl8BI8IzUhwN1WNoCdC2cC</vt:lpwstr>
  </property>
  <property fmtid="{D5CDD505-2E9C-101B-9397-08002B2CF9AE}" pid="14" name="x1ye=16">
    <vt:lpwstr>Nn605nT5MwahCwANVN8UKMToa5Dv3AlvpWGNIeoc0rHLCzO7gGULD7uWAoMQOsC1ZiivLgyQ/PI0mryYqhGvjKxxTAP+TwhvvhkQ9yS63cQyHaZPm0FUPeLpYqDzYCBgdibfWxMeI9pY7Ovyv0GsroyFjeJc0AFpcwWQc97D1++HFoS4Uk8G3jv71DV2Ld4bMIJch4YfVNP2G6EuwWfkF5DxxOGK8fejTI8/ISb1BYZMGGf6Be6XJWhR+/k+JG3</vt:lpwstr>
  </property>
  <property fmtid="{D5CDD505-2E9C-101B-9397-08002B2CF9AE}" pid="15" name="x1ye=17">
    <vt:lpwstr>jrx8kGJ2lNnNgY7BlSUuepSKuQBTqSQseJc7vayLhYiB1r5xqubY3/zonXyJHjlJ99fHpWj2XHix5YoylkqQGU4mtuJsCIuJGKz3aQlBgXp/8rU8lupvR+hqzhHs7Rpsjiq+8G3fPpbYJd5t+TlWdTaPgXG4UrewUrOKuOkVTJrpWl9dCW8gIJTRE6KFDpeogH/TVE/W3+6QmzrF9oP3MgP9CvD465YTOe05apb1utVGqxcmkVHQTCzDfiW4IUh</vt:lpwstr>
  </property>
  <property fmtid="{D5CDD505-2E9C-101B-9397-08002B2CF9AE}" pid="16" name="x1ye=18">
    <vt:lpwstr>L430FD39eQwrwTlSMd6MLL7eC4AK6fkX41pq9M+w952UR+N833PZhIpYu+tTWZTWMwV2t0mC01rtquU/j6EKfyko8csTjWF8o4Cd+E5c7TklHTkHnfbAitjmH3E0FAZ50bOwreRuCRUHNvU2AaEEqdo4AqeKFfSspI2RsueaOdiT9E7V2Arvkm4+q3r5r/gOh4u/UEZx1/JO/RJs8dqpvJNf94JaraclNXY2paqFrF1EQCtaCqazABtsR6xNnQS</vt:lpwstr>
  </property>
  <property fmtid="{D5CDD505-2E9C-101B-9397-08002B2CF9AE}" pid="17" name="x1ye=19">
    <vt:lpwstr>1SLTimr2jt9EnuA+LnYFr7cG5Vsd/SnwASxpUXo0K/35gSSgMJmLrRLEabWwxyFjW/PaQ3Q5Qc/TCT3QJyblEufKCyGMzRJJPvLnVjHqFI3enCIZzvBHANJbslv36VVzFShFMpcoYNxhOpURGyjEX/d0CFs47SUrj74ZAH19MXYDWPmSx6HWGdZQQN/CfQjcQwWTS5Dv+jq+H2Zd9W3cJV7ojOdkldDpVtBtGnZLMAp3b0JQ5eAGKEih4mMGj8G</vt:lpwstr>
  </property>
  <property fmtid="{D5CDD505-2E9C-101B-9397-08002B2CF9AE}" pid="18" name="x1ye=2">
    <vt:lpwstr>2QyMcAaDPgHs/fUi1/ZAsxdgdc5uvhamLzXIE69tJwb8MtMF3My2aKNX1T0NDcrBTruxaHhrXCk3g/w2yrh8DPTGOnZ2ncKd2u1Ks8igLzYYD2enj63LYiiicNwYN0RCHidoAVVPwpKfh7wfQCwM3ddTk0iU0TkL+9BFsJNpBS1vEKcMcudmYfd6Ptp+tOsXvPt289q7tr1S7hzJ5OTZtWvEpmmA6Z+fkUskvfghjPfIwdddJ2xAJSd4vDrSg1C</vt:lpwstr>
  </property>
  <property fmtid="{D5CDD505-2E9C-101B-9397-08002B2CF9AE}" pid="19" name="x1ye=20">
    <vt:lpwstr>n2TCDBRU/V253tSF6SDYwHlGJGAOYGNpl8OopPkOLoLx4WdCA635QVRlpuH3LoShWnsfZC+Ef8eB+/gOIVm8/9Mm2AuZoHoKk6V9nCrLLYUaaTaU8vmW+DjWx/qU3d0UJ4pc/u/Ef+BmfURLXThqD5pUwIFh1+XWiGbvOfstuK0zVoJnJmkJOX86mo/wJAkOCMFePEDLzzspAMo77lF/ymxe08iEZMg2tGaMLPgJnbA4sSL2OorQx6zBFfswykB</vt:lpwstr>
  </property>
  <property fmtid="{D5CDD505-2E9C-101B-9397-08002B2CF9AE}" pid="20" name="x1ye=21">
    <vt:lpwstr>ZlIPeVqsvU2f/7JQKqjk9MuzqCbr+TfvWIAHn5HK2rU1CHkK1HotJtUuKQud1Ry/llHyAOLhypF0BqkVM3PaT0KkrdAsYKsZK/Lj7SIq9/7sOXqKiFhU+CyRTHoVy24vsm69Q6ccrcGUuHufYj9qH2LWlmrVPD6grWH/t+V4SiwgdtPeMFGO6/Nqt+5MwWBMsGeQ4k8OnZYW322e70LNJUburitcfGO5bdcDeXRkG+p/uxW6uo5ciFA6dNVhp/+</vt:lpwstr>
  </property>
  <property fmtid="{D5CDD505-2E9C-101B-9397-08002B2CF9AE}" pid="21" name="x1ye=22">
    <vt:lpwstr>R69K3LO6BYyadm6bZTcNGQermaRiQCgN5tLrXg38O9Y2lC0yBzLI5ayPunOrCwT5yI7VZNC/m1mV9C+PeHOyKJNE7ZFHs2s4vZU37kBRiK31W9KRram/imJgBvfS/jsUZAXRX85scNaX27sj4No9i1beqj31uWxhcnaaHBbnfO43knCjUD9Ul2acT3ostUC6srXchl0ero4Iz2RZ+6zFfxGOhciCo2oq+bNMzDfCrkbWHzpt2qdG5asT6e982RT</vt:lpwstr>
  </property>
  <property fmtid="{D5CDD505-2E9C-101B-9397-08002B2CF9AE}" pid="22" name="x1ye=23">
    <vt:lpwstr>AagXwZ+wbYU7WBQzgvZzpvdfxROWgJQ/qb8ElMpUROtcAQVPM7uGYe+wqZECtGdn/79vHnAIciqkpx4OekrCxuRht5aWfMOgDOtjr1wTRS+qbpgmrtgxYWHZFFBZDgh9O4sdVFg8JOrs6rXIKQedjc2QnuGzyQLN97+uuMhO4XpScXDR0ut4eahISll9HUNoNidOJy5K8A3xNqUbB8dzwF2JGHyFHVzSW/vQhCpY/ZCa13WyQlRKifLJhLoJK1/</vt:lpwstr>
  </property>
  <property fmtid="{D5CDD505-2E9C-101B-9397-08002B2CF9AE}" pid="23" name="x1ye=24">
    <vt:lpwstr>lZUPJsBjEvVUZu6xbAFqL7gnLULbPQ7IhOcoYNH/2QHzigt6NKn7KZAX6oyC7xOc/+3YiL7+tdqMLOOchaLjQuTnwY6W2ELcV30xL9j2h10/FkRHPE6j57a1u5JtRoVPfk0JjoXZkSZ0r9kVT7jrLT7XMouBGIdzoLgxy5KF27dGV6k/2IlhZkgs/VYZ6m44XblU7HRWQh5wv9QC9w6e3hvG1cLdEfVEfwNVkN+qV7Crcg4cpRNAdnk43n6F3Vo</vt:lpwstr>
  </property>
  <property fmtid="{D5CDD505-2E9C-101B-9397-08002B2CF9AE}" pid="24" name="x1ye=25">
    <vt:lpwstr>kimFB5wL95mUiDYBTY70CEQNCNKQLZOaq+9mEjub+n2fMNM7ITCQV3pmqRw5EQdHML0PjBetFbLn5CJUmO6XB/qVKE0dlPdTEXEm36a8we2xGy98BYR9qnoTM17N1SYdTTSg/Kl5AlJHRzFnaXCnjkFFyHz5x1cv+NKOs/7xYRizxl+KEqcEbOwy6CapzhgTA8sjTajAy8L1Jmx1spzmbfCC+BLnId+A2l4ujx8ohWVSVyqOCQREwBXgmllaLwZ</vt:lpwstr>
  </property>
  <property fmtid="{D5CDD505-2E9C-101B-9397-08002B2CF9AE}" pid="25" name="x1ye=26">
    <vt:lpwstr>LRnwEZvzKZc/5FuIEJNXCg+OvqQ2T/NUK7kvY5u+YBiZRSH5qYtaRtQviEAcAs1M3lFvC6fK8qQrg+YXGH0Hx+CuFOblV5MMrw+y2U9N84epI8D3IWu6cZCMgWtPXHfDJrOjsJtLFFVVGdlnkpStrou1Sc30KzM37odKur+rP5rgN5/i/4ykWlE086LczAHzl12kO/9kJOdaHcaC8HbEcF+ao/cWqZjcwpHG+qKHItlO17Dt78LQjX6RqSz1IXk</vt:lpwstr>
  </property>
  <property fmtid="{D5CDD505-2E9C-101B-9397-08002B2CF9AE}" pid="26" name="x1ye=27">
    <vt:lpwstr>EHhKglnkSBpFdwT17oStxbiDKcSo2qbBdcNBjxLkSYVCwtNfHqn+vbZ/bM4fserzzaKZFBiHGCmHQxnxcwixabJLykdFppuSK7du7xPaS8Vv28Uh71/M9w7CtCpDMo+CE/edgzeNvo9t4GRhDk05qDxhe7ga36TKIZD/plAcRDNH9oBIqsQ7DcLssdEixbwwCKp8eTiAkyy36ZYz+4bOci3bAL02ojjW85uuFkKCLr3alyYU+DA98M6cXAQfDdc</vt:lpwstr>
  </property>
  <property fmtid="{D5CDD505-2E9C-101B-9397-08002B2CF9AE}" pid="27" name="x1ye=28">
    <vt:lpwstr>mxP7ZYOVmEp4xwxu2Hw1jOo+ZrBjd9KW6eWbBSKvh5AOwKrL+P8zhi5ZCkYeQ5R3LgEiNnJ5oK5j4/qHlpW8k2CNLJNdJj7JYOINLN/SBt/7gYwUp37djkEupLwz3MwSwYXLm2FOBIl5/m0JDHDyV8KwjMEtRnN1G45oCSdomP/+4sIBvBUmZ86OsPV15FAiBqhVhWlO19zsXmMOdzB5IGiu830gts3zqiIGuMlF5w4BVdm2DgWCng9tiLmAmsw</vt:lpwstr>
  </property>
  <property fmtid="{D5CDD505-2E9C-101B-9397-08002B2CF9AE}" pid="28" name="x1ye=29">
    <vt:lpwstr>Li6b8pN9KCrAMAoHGWEubo5omxIj28ZGIO24ObYu8yVr3lzosTI5kKm8yGAIm+ltsiJRAlJjL/GdU9lFJ96JJjIKWgYzQcZUdVYmM6of9PCGx0LdutIYgrfcMaICXFTBOsCuee6m13TE3BqAYqe+yxoN9rw1pSsT9fFGap1wJqpaLE+f1eTUX5hTBwb+5LAofiokYLrkxBzA4WzLn9mgMTyCLZJUWSCD7UOtZXIi3CzE8ecQeZXiKb+rc35f/qL</vt:lpwstr>
  </property>
  <property fmtid="{D5CDD505-2E9C-101B-9397-08002B2CF9AE}" pid="29" name="x1ye=3">
    <vt:lpwstr>vctkxzRqSmhfeZIS8k9uWnoSF+l8OFnx8DZ2+9HT1y2DunaR0iq9XGnYTJrdJuGVdJGSNL42xQfLmxeQ+ido4dFdU20P3EhmS57/o71Xnlfn0iVokmbuSoQYTEs0/OicthNHte9r+7g8002UR842aeeYkV/bLCDe1AfMjMG6iHqoXwFef93atUZJLWdpcGSkbMMqYIH+LyK4ldh1I8/YgOigbLZAW3b+c+MPV46V+77TlJH84+1MT+UKFcMDrd7</vt:lpwstr>
  </property>
  <property fmtid="{D5CDD505-2E9C-101B-9397-08002B2CF9AE}" pid="30" name="x1ye=30">
    <vt:lpwstr>Ae89P8yhwOMbzIsxLi5fDYuCfEfmwp2Yh1PEclzzRukrMez5O5h6KEsa8KqBIjaazfDo03vqUrN/UJpI5TSX6otsPxyoczWDoFkroW9j6Fa2yJpFPYE5Kz8iDyIiao77edlKTKnB6ej7tgDyiC0/XqSL1/Se2rAD3tS+Jk2IPCXjeHiWdWRUacctjzWWrIUxNQX1L87evKlqKfWqHCGTRcM8hm09Oj3UeYzu2XY1P5vmo4UEzEcRDDKUk6tS6Ri</vt:lpwstr>
  </property>
  <property fmtid="{D5CDD505-2E9C-101B-9397-08002B2CF9AE}" pid="31" name="x1ye=31">
    <vt:lpwstr>xCvXkhvM+hEgqp+OHzbSyCA6a7WXzOollJJrG18SuDYMVamSpI5d278wKOJJZwxg53YgNwVxzr3hc0wm6SBfCNmq7Vf9nGsq30GT4id+FsbNg4JZg1PuaYcBQKoflLo5Gonr2O7IXw8Tc3fBxx48erw/dYYQA3HShbfqJh0Pxyd56DfmxWi04dU+AxdkvzOpBBfCl1s9kGENLgD8fpx0tmFaYg0nZcH668UFpB21MB9+zEirQvPJuhUWByo2Axc</vt:lpwstr>
  </property>
  <property fmtid="{D5CDD505-2E9C-101B-9397-08002B2CF9AE}" pid="32" name="x1ye=32">
    <vt:lpwstr>jmPplPCiDFVZ0tQzuMItOyNiLr+Liy/KYA/8JbPf0ag2nNuJNNMhV2Uo0h3IdcNh1OqgQ6v874PSrorb8ov8KnnWUU1mVEAyzNpF6+/oHCrRdPrBbMjrpAMTj1WyXcGId/ULYYA4Ok3saV/VqJ/UI+ILkWM63sOem0lNviTECQEjk3LefHctFy773VWfJmhhPC+cjqe3D74Uzb2mhm09oeXNbcdBN3wApPfmMuQFoTKJWV5ViC8bssznxY2ZMy0</vt:lpwstr>
  </property>
  <property fmtid="{D5CDD505-2E9C-101B-9397-08002B2CF9AE}" pid="33" name="x1ye=33">
    <vt:lpwstr>p50qWRJhe2Ui9BsPugofUN7de8bAMS+wdQ5yJGWm5aXK1H7MP0haBTSXjgNExcTDhv48KqPmz94BQDnMgj1M9NGjQmfpIKxHenMrx/eArhu1cPd8zeCVQ2bvpV6fEPgILxQT5+uehv89F58b2zLuBtPgm2oRChZ+7/MRb4AEBmGZfvJGKIjx3fh1f6wz1vcDyX+tdm1QWDysS6YoLqjyda4yBpzUuWOOkScpbw1vuJovN6oJntVrRfpVBg22bHw</vt:lpwstr>
  </property>
  <property fmtid="{D5CDD505-2E9C-101B-9397-08002B2CF9AE}" pid="34" name="x1ye=34">
    <vt:lpwstr>6GUfl6y2qqcWA9Ir2YO5ABkpK0P07WpZT9u2qZHG8Lfcc3QxzYi8J3V8S0Xlm9moAtH1OlSwm8UYZgdpbI76ywVr4HUixEJvJWB9vveVZPu1A9JzKL+uFL6YxNnasS15rybapyDUVzoXwOpPqUi/aoKG823rDjKARvKujlztil1SZ1jz8fzSFDYJk0LJJnTw8P69dBijJt9DR1PKEJqjtcVMMcgu6Bm8ZNntchrDYTjYOahrEFogjtUNyLVI52T</vt:lpwstr>
  </property>
  <property fmtid="{D5CDD505-2E9C-101B-9397-08002B2CF9AE}" pid="35" name="x1ye=35">
    <vt:lpwstr>ys8IyoEuLw3iB1yXJixwCOiLYUH9PPsUBT7DSOIe3xPDi+MOdGd5o9Q+Dnds0/hGp+q092JRcysa4udr6CVPNOiET9DEkrcvJb65+qbmTLotlHsaIYFQ5qe19i54xT8PYKGIitAFC1UrcsCZYYmXyf1ugkzj/2qAryXVfWoTGNzOSN04NAFPiuEcuGZNMaQNtezCiYdz7T5zhHnzBBd13xdzMDFw1aDDBpHsOPItMYZT13/bi1TUVtta9TXukvJ</vt:lpwstr>
  </property>
  <property fmtid="{D5CDD505-2E9C-101B-9397-08002B2CF9AE}" pid="36" name="x1ye=36">
    <vt:lpwstr>rOGB3/FeyrRuP0OoY0xsYgdH9Ylm3JgqmImWhYBkqiTG9lkFXcC7oSKQdDZDmIJnO6bIuCwoemYWhRp+HNOy4ezPquIk01QPoKx5C6BhVkWMg2AaAzoP+x3KI0asJtBIlqmxOmVaPw5c/iRfDQJbityBDwfClL70dq7riZSW7L3Ols1qEkYgYHVaau6Cj7PFQw95YL2YopK4a1obKvs1zazlTCoLvzNMjxIFBWgyttxJ50ts29hr5wTq64Ua909</vt:lpwstr>
  </property>
  <property fmtid="{D5CDD505-2E9C-101B-9397-08002B2CF9AE}" pid="37" name="x1ye=37">
    <vt:lpwstr>tvk0xEAM6fC3gROZW8NWYyWNzzuLdESPFksgofdXNNKfdrcT2cbolKPSlxmk+cD8zTHX4ttkZAJ5gmXvf8Dcn94+RHfH/meI5ij9UYix/mbt7Q6l+igAB4y80Byhw36strnjpaGfttEhJLwJDxjvrnXHJzjR7qLHokKgRH385XALClhofOjodopL85kN2h9bqsUeIWCnkAybg5e5IuAOhbl+8HAzOuAR3aF82PJfg3LHGWYCGnvG1Hxb96kBiUE</vt:lpwstr>
  </property>
  <property fmtid="{D5CDD505-2E9C-101B-9397-08002B2CF9AE}" pid="38" name="x1ye=38">
    <vt:lpwstr>AQ4lureYwxREvWqw0k9yF+vZwrMpwb0TovfLiUWSK52W+hhBS92vl08WW3KKJIuQZrsjhOWxLq47bp+FLx1/7crzsCn22PX3yzA4TbMPnsWUzt70XVqnJSqgDII48ifvX+w1k7GQaF49Ks/554gwghofGb/SsDrA9N8ss+AYmK/HYpj7Q7jxVFLS7T28mP2l1/kMEYHf3+VWIGmbzAQEQZnFPbrKejlv3xYzjLp1FclqG3XWuuOQBQRVqeUoChR</vt:lpwstr>
  </property>
  <property fmtid="{D5CDD505-2E9C-101B-9397-08002B2CF9AE}" pid="39" name="x1ye=39">
    <vt:lpwstr>DT/ml3//D1hiX0Iww6rdGj6CZS36sfzqPaBjYYA2OexRlfJvBMreZfpB81xRfc4qmJ+Zkib+TigMtJ5yUEXTqp3b0Cg95bJ1LveuY9qxkCLA7AMfFQc49qvHaakLWLFNI5oEhgFlk4ofHj6rucBkWrTXUSMNykMAIAz3fCe64hEAvYaHBQOVppzx0cOBnFcMPo1cICDVuCK34BRg30FYL80t8dOJajLqKfBqI0tfI6jMtqH2v/spVkjp9oy1G54</vt:lpwstr>
  </property>
  <property fmtid="{D5CDD505-2E9C-101B-9397-08002B2CF9AE}" pid="40" name="x1ye=4">
    <vt:lpwstr>+dVMj1shdXQyH4XQd85Al/7AApGMz3Hsn+JudSvhJc5P7S4jBZJLC8kmMHo9oGdbo45jlTIIy6/wRFhE7WnLdMBIkVP9OaNsHKZFxpeSUk5Yj/MvLWiIxonOoYMsLUhcFmb4Y8e4mB3Wc3R7ruCH3wx0jN4gMZ0CRWkRPQydG/1oTAXPcsxoUbhvla4HeRKvWtDmA/MoSUAWKfebImeqb0oIU/8TGEApOGvoBO+TjcWRTgRXYv0qsAO8WC7F3QO</vt:lpwstr>
  </property>
  <property fmtid="{D5CDD505-2E9C-101B-9397-08002B2CF9AE}" pid="41" name="x1ye=40">
    <vt:lpwstr>doFe6XTdw8DiFu/OXPkrGZANBTvFVtibmDH/wem5xUgMfGE/ThVB7HwrBtQPJ31k402/EaXA8RrvB7euHOg07NP+pu6nnT0SIRYwDQyoB7vd7B/rvFoWj8cVDNDoB7QnuwdNrAWuZ1FOwl+tUv1/nQUgiN/DQreLtUUYPP4A+a+iLJ0KYiVuJjpamdTvDaAGslK1uhzfeBxlZBOLgTL+O/kWK8CYa1WCuL0MR8AUBn7tRHgyM3E9HdE886GNx2K</vt:lpwstr>
  </property>
  <property fmtid="{D5CDD505-2E9C-101B-9397-08002B2CF9AE}" pid="42" name="x1ye=41">
    <vt:lpwstr>kcG26VmLacJyCkulTnQwMUNvbct0hAQnNDARLT9n681CVd958W34TFveM9odfGE8wAiTFLJqfTE9a1oXPsNTwzNcDsihmg6675DHP+4qjPy4uRcCymIUx5YZ1AZX+k77cCmwfk7jP320uI1ufJaPWzYhPutVklgYAyYfNdiXQqOtJIlPzfyFUzbNXrmQsIbc/Z7oLWTSYYE16dE+6zpMs2e82R2qBseM7Z4kFodBYS5YSqhwh1eW1VP0CCzENCt</vt:lpwstr>
  </property>
  <property fmtid="{D5CDD505-2E9C-101B-9397-08002B2CF9AE}" pid="43" name="x1ye=42">
    <vt:lpwstr>5Br4QEoBzdi/k3WGgKrT+si6TxJJADbbafHmOtIrHoC8ZI33zyk37Eo5l+5OhHB/uR6WaJir7xY9IWLk6CWZGJfb6fNuOBpQQtZR8MrbTV2FIvU/DHXNJoSfKGiJlhKuYk+8ISIdJsajJ8k6dSKQaGPNn9NrgbLqwEE5yDn6Y8gvY0GNWS+w+17ulAflMXIvG1KusTi2oCw3FkZxMtaiBidYmo/ibSQPnhdjW2g/AHbs1wOt0YaV+wIbkMTVMMK</vt:lpwstr>
  </property>
  <property fmtid="{D5CDD505-2E9C-101B-9397-08002B2CF9AE}" pid="44" name="x1ye=43">
    <vt:lpwstr>uoGhcPOa2Guun7bKDkTevdokuh1aBERkGXlT0pdIIpVXTLUy09b2kpTeXCQJIcBp0d8G3QjUUVPo9ONftXGer9vcSUYDiNHPlif3BAB0FQsQf/hj6O3PxDvmg6yM5fE6N2EliEbmKmVtClvuLTM228wORdx8uk5YmfRfNyp/Z6lJS4+ggaqRMsn0E3a76ZNNTbeNAQ7ebWtQcoDme36En2SzxeIA+4x9Y1hv8JVkPkAmDtajmlSEtZgzfKMgZir</vt:lpwstr>
  </property>
  <property fmtid="{D5CDD505-2E9C-101B-9397-08002B2CF9AE}" pid="45" name="x1ye=44">
    <vt:lpwstr>BOtYdkdiZLnF/5BUgOo04saL4qIRzwW5LfV0rr+BkzTfbU6yuFMjPVxZQF1BuJLzeizcnyQPoTjn80/NdF1iOIrSsJr7FOvnkVTc5ZzcknATWF1w9pSj01yIglcIXCnqm31Ao+wBexZdVQq3mXIZctZ0/G6/FxrZx6IufKwbXDHGbg+SKtYSBsXxq/HZiYQfwl6R66iMb8+P+S1865W8pgFNtobIisqzz5X318vz5EY80OSbU/EXw/V1qJMJyfF</vt:lpwstr>
  </property>
  <property fmtid="{D5CDD505-2E9C-101B-9397-08002B2CF9AE}" pid="46" name="x1ye=45">
    <vt:lpwstr>kvsAuMhkulr8i1xK1UzVvH5FtgatxtAbRsYssZAeBgH6rntzcwkjrx2r5R+ZOZSlf7JfyHzhg0qeJWPPdKB1YHzD93NXMIHOs4AiT3D7hS8RouEVSWYV4fUr+9YWaFHz01ctWhdcOCO25sVPXUxyeGZCiSk9kzU/IjdpL/sw1uDwe+7vxVNVENzpRE7FTPkKu+MqL/c5WLnW7BN2eyTOIIdXby92nh2vmazCBuGl0vIQL4DsA8eTPQwFLItjV4m</vt:lpwstr>
  </property>
  <property fmtid="{D5CDD505-2E9C-101B-9397-08002B2CF9AE}" pid="47" name="x1ye=46">
    <vt:lpwstr>RrtskO3SDGZRyWRgrbicKWjes2hbKkMMabDKuI/rOXmaHaXhFJk9l1X0SYLT6QBvgCxabO6ZOKvlyOipb3stxn9VCXG1LzhmnaLWPrYX4qfMVaLb5ixCErkTiRwxSkHfo5Y+xej9KvfQpDDxy5V94KzYrZwqPPYKt6Euu5MNk2vpHDIwb1UUrgE4k3BP3c4XcW+WvRl4HTpJWXHg61m0q6+iXM6rSJ97Kg95fNHKqoShfhsD6gLF31TFBMmOJu+</vt:lpwstr>
  </property>
  <property fmtid="{D5CDD505-2E9C-101B-9397-08002B2CF9AE}" pid="48" name="x1ye=47">
    <vt:lpwstr>qYbDbasgRrcfgEDLyI48Qjhnqo5FpfaI188zZwqV1E5d897TIrIvobBg4XMG5IEVebst9K766hV1f0ib23WuXS+9SkfYrxLipgDjbsX72ixJo84wrDWUlkuNspJ7kfVlGWmD3qe+Rt162puW/oGK/lL6RRTWh0S5lFvj/f3Sk8NCeFQle/0mnRjB0m+iqpK9PA7TPvpbvYnFXfnnVky0Opd7lvLtYwB1VsgJclZquGOmoe4FpRZX5Q7FJ8wAKkY</vt:lpwstr>
  </property>
  <property fmtid="{D5CDD505-2E9C-101B-9397-08002B2CF9AE}" pid="49" name="x1ye=48">
    <vt:lpwstr>30dQjvctxKaYVfUZdQPyd6TZMMETekRk7NW8scX9wmGzJgeTkIbZddyi47rzwtRYYyC4OoUQzI7jZgWLdhgo5rvnXHxUb31ZKZzOOJQNiOR/cfE4OyHdlwsvH4GCfI4sLP957FWcq5/Pm2WN4gsnIIIigWo+Tfs5CGKOi0ErS8GNeXjIAQ2g+Hzus9QPvCu+4ENJKHSi3fsAuPagWMCeNA84f/QzWq2zrhGNs03uzryJPGzqyyYTToQFFmCi5rp</vt:lpwstr>
  </property>
  <property fmtid="{D5CDD505-2E9C-101B-9397-08002B2CF9AE}" pid="50" name="x1ye=49">
    <vt:lpwstr>hlnusJWyfw/+urWwoSexUy852ZdM2UMUm/ec5ZI0CmLSp3M/mJB/jfiP7za4HWSyctIBxmSPnllxZdfRfeQvimbbYjH1e0clHQ7FPvSu9FZOU3c5LVga2p1A3fBgcQWLkPIzgy28pb9DAVfzaR6wQ1RGovCn3x8zAkHaD4A4CUEY/YIw4u2nhFiXVmfNpt7ROMLndAhz+9c7g4u2Eob/md8EKbHrm1iqQ8A1vHTjES9GR6GYFGz6skWhaYTeY2X</vt:lpwstr>
  </property>
  <property fmtid="{D5CDD505-2E9C-101B-9397-08002B2CF9AE}" pid="51" name="x1ye=5">
    <vt:lpwstr>fow5HXUJl3QpUCC18WVTl804RzlTqgyjfLoiCNLIc9pDJ6LMpYaQ1rXOKpOnB8p0Wt19j1U02ZCYiYnIf4svNSupkZL3Kc+4HNhuVi6JMQpULlpGUr6EKI+zmiqoLZcBHh3bPDeVGKfevAlbHSs15PBwc4p1KK5lqCv7CXof1TAcNMijIDgqA74otfP5x5HwKlbilw+oWdNY5lo/aXOpm3gjaSEA+n0oi1JD+rD21N+En/NwbyCOTe+NY6H4Y14</vt:lpwstr>
  </property>
  <property fmtid="{D5CDD505-2E9C-101B-9397-08002B2CF9AE}" pid="52" name="x1ye=50">
    <vt:lpwstr>fjVsEztWcaaDSOpGcBaxblabZGUUOmUr77Bk/qR5tDaXE4vCmRo3ru8wNkQz2HJ16Mo3EjdS4ROr4RaoGgIkTotOu7DR72gtzwAW/wWVDyraplMgdO18zMYcOHI2ZwiI5L5zl53NSJLIJH+amSzMef545lB+AbROK7kVLU/pDqEIasX4pJEUsC3+eN667NgzQEgbq9Wy/r3lu9QjRcRBtXtsXF9vJF2Xacc3coQkXnyI/xRZ7mYfOwR8gyQvffI</vt:lpwstr>
  </property>
  <property fmtid="{D5CDD505-2E9C-101B-9397-08002B2CF9AE}" pid="53" name="x1ye=51">
    <vt:lpwstr>3aM/wBJc8x2XACnVXy/uVvYWrBCcB97sauDgGkyQ2dbCJ6LOBykfHLKs9z90G5HHpMlVvpG7VWaPjVZTRLZuKUTwjlhEfWER1k1WVV3kvAHyt/Tb8XRBAhROtGW94HU2oVNH8DOgbeaVRTh1M4lx1t13FNJp8PsaD3iO3/SRDE4gAy7du18kIkepYcbHM0gYF6Iz4Jjl/HwEWcTeA2gKpFung+mlJKLmIk9VYzk/UzFYYpT0ehAlGY3mGz86Pfm</vt:lpwstr>
  </property>
  <property fmtid="{D5CDD505-2E9C-101B-9397-08002B2CF9AE}" pid="54" name="x1ye=52">
    <vt:lpwstr>GRDBhPIDz0gkeMVvvR2RAvnwJkyOFo+OImwsTyz2+qpD230mke75Iw6UtFB2f3FUEsGDni0YIrlv4CBQ6aiobZ++gcxYoUtn4su97kbo81miQKqj86AeYrgFK10tC9XITLKhtcl5/adYTASjJa1+xkQhMxLk8+mly0CZN8UUfpA6VKiFbWoxJOReEd8dRk83GyltZlh1cDBt8xZzdVwPJ1DIJkVevv1QuKLLE+w5jYzRwtDjnGegwlCPmYIZWAu</vt:lpwstr>
  </property>
  <property fmtid="{D5CDD505-2E9C-101B-9397-08002B2CF9AE}" pid="55" name="x1ye=53">
    <vt:lpwstr>170SvGAWs24pNfIpZzaRFLomx9qWrrlt73ak2CVEqRRFjAQsJgf8fFX9MnKRgOIklfY3Xl2u0uR133rZZ9wvwkEP2tPZg4PXEjfVDSXMEGYQV8O9Gf/XAgiZjLtPBtGRO8YOUDcnIMGHYvF0nbZnhuwGn34hosQDfy481oSowW41eGOUA+Oe5b+BuoT0K8jcNBdUHPiv+pLGAV1QfahN3sPfmAL7JHr2IQgQk/0DUWUrOnaM3sMx8bRly//9StS</vt:lpwstr>
  </property>
  <property fmtid="{D5CDD505-2E9C-101B-9397-08002B2CF9AE}" pid="56" name="x1ye=54">
    <vt:lpwstr>xci+cerfKOl3+DagbEqtknoiTHBSmyFvkCiQc0XxUdQd+F0LQhET9/6hNUuNFFb11uZQAIhOKGSi8ny/2GT7lXu50oa1bbdIWP+yhwCYzoAcWekJ92XGoeTlcrPuMSr8qX+iLk44Ap2X1Jq1wyqgf6X+OmuY199P1R5rpOYy6FwWd7Ep86NH99yHGbc1ZKbxrXEJd0GvTzeikZKoMMdOeeg2WeIPwGDe/CxzpVcHdVh0vsWSBZhsVvPJHBqywVd</vt:lpwstr>
  </property>
  <property fmtid="{D5CDD505-2E9C-101B-9397-08002B2CF9AE}" pid="57" name="x1ye=55">
    <vt:lpwstr>ampEF0PUuPrFrVjbSv1ktmSG+30EWLbGDHvYBj7YNrnUV81TSBQJie1DOR67Va9+OwnoTitARroHN44xcGxSW1b9b0+KgB97e3rUI644vhhopMdTCunsR4eYWG4YLB/Su86TuykDotlGnGxuyST58a7IhVXfrPsNHlrKp9hSAMARpOnFhY84KwB6kQ9pXQPP8pr/pDRp+eidwZAktjv6KZINXU+1TedFG02U+/Q+JvNrhwfIrMjWpLZbEYWC6W+</vt:lpwstr>
  </property>
  <property fmtid="{D5CDD505-2E9C-101B-9397-08002B2CF9AE}" pid="58" name="x1ye=56">
    <vt:lpwstr>hIPGAujrDwF/LSHqF7N7a3BuENcvs3a/U6xo/QH+cvq2lnjegwALzYYbsc5aqZ0nhoce6sjgp5ZMfLMRzJkHZ0urPP9FL8+/8nWTRR6bE4AojPbhvw9n+s7zSSKGFBxNmdU0rOrx6T4PldFBwSDW4sCOfLlg1HgkQZmLr3zbjmiCbyJLP/CVntL6QjdabLMALZq7w8RHh4NCiTIHbjfxmoonipG1i+jIrh1RcBPY767K5x59rrsS8eku2ZQYQCt</vt:lpwstr>
  </property>
  <property fmtid="{D5CDD505-2E9C-101B-9397-08002B2CF9AE}" pid="59" name="x1ye=57">
    <vt:lpwstr>/7TcWY7qfpSPtVxduP/ooWgbNgWU0Ks1wWrPmUlX8Lr6FvzJ48wpgxqnIiFEkBxm3xx+/i9HhQ/UP8rN24prqpw5flfX9p7ecCrDFd8oldNB+rIwxZhCTEekkFYclpfJxmiTOZpDXOaCVmN4VgTEBptFHa301PT8hWvYoyDN07G9COaP0XuptGCpE/zDCdrWQRC7g0fKABnjuN7/6ByDn3RXoWEhpiXesIs9ISNlu/u74vhjHjWe5/sox5Y6RhM</vt:lpwstr>
  </property>
  <property fmtid="{D5CDD505-2E9C-101B-9397-08002B2CF9AE}" pid="60" name="x1ye=58">
    <vt:lpwstr>0vR2WxQOl9DLb078B00I2gfYGZH9RA/qGraforKhjgkKENPeSB8v614DrlvpgS58eJ89Xm9bECnqvM05syKJ/tIQ36qfZorJIzCyH6OOhu01s/dDT6+7PlEjutdVGIyZP0otBHd8ANsBgett+T8v/3JbsEVqBeUpPVPhiZ+Ri+ZuQVklKg6z62ww8qJZXRDolAgmcSiJbmco80FWyHFDPOSigTxcv40X9eLplnan55CPXIzOoYTWqCCpNl/eF88</vt:lpwstr>
  </property>
  <property fmtid="{D5CDD505-2E9C-101B-9397-08002B2CF9AE}" pid="61" name="x1ye=59">
    <vt:lpwstr>/TKRXEkLAj0Dt34lGVeKusT8NcZuRh6gnlXpriY8eM8OGgc73uxDCpNE8szvwBNd5qKC8J+/ce5A1cLlvQyDD9m7oVuzznreQEFWk8vzPFyrOyzBJ7ueF2hOCEufNDvZ5n21vxglCChXLpVhj0i+mdSMq60lwhihnHyhW4hWAsM9ljXyF+7ePQJ0LqwPt/PHjo0dh4T3pjv0lP+bnAHmPKiR4SwySG9u+8OfH6+WagKmORJRvqTqDvLMDnH2un/</vt:lpwstr>
  </property>
  <property fmtid="{D5CDD505-2E9C-101B-9397-08002B2CF9AE}" pid="62" name="x1ye=6">
    <vt:lpwstr>b3PkdcMfkokoeGDGjx64wTt/VjeE5vYdxRZaL6cG650xFhxZ+gC3LXfx6ajLEV/TmDu5Y9OEVK6cdQ6jbZ5qARKAQXOJyTqJYSir3/fFfKD22hmReykg1S/t2G6T5bKdceUVJtJiD9uBB0dF30KADT9mPlHSxn/VQpcXL2iYDYsCoQFC9EtvaTRUm/8dCB2d2vUpiJd6CvgnJHzVuQ0IBSTY/uviIVIUFKBsa3BjDE/c1XymhH+FHW71Q3dbgQo</vt:lpwstr>
  </property>
  <property fmtid="{D5CDD505-2E9C-101B-9397-08002B2CF9AE}" pid="63" name="x1ye=60">
    <vt:lpwstr>UfkHYO6klAhEWisVLK9klzaXxT751GODgOgzX77x8u4jMTTTL2ixzBF24GF3ycoL+P7qMJwv5eeDC2/b/mzEn/APFZJo8IL+9v2xv22VcyB0cxzD1Ybnf/ZHHUKJVDstH8mZEzpoLrykdYAQFSOfWKbPAYV0p2OER7KS3l9uZi5M5Z8ihs4G0tA92cniHjVlAu1zmzZO1cnciLqqFmsf8mcVURbpOH+dP6FHl+h9MdriqwyI2fkOz4U3Xfhwc+r</vt:lpwstr>
  </property>
  <property fmtid="{D5CDD505-2E9C-101B-9397-08002B2CF9AE}" pid="64" name="x1ye=61">
    <vt:lpwstr>fyo0Z24O5LRI9QCkUa0rcaiMtXIiq0O8HDPhroGTyyqfi/PR+gyPZschte2m9OIyYTm+Aj6qhk7bgtPBGgYKnQ6rtesG2tPGAzxTQtuIX9WbO8NLqc5IVWYw5Pnfincidc8tukvEf/7uXsDwtSThkqIxVCE8RH1kt2AeFfU4uTOv7oMjO/xQWTW8juXqCSK9cXOrUSkiWqCpJJoTedtU0brYP1g6he2D423xO5g4geMGrgiN2B1sYwL4fdsJ318</vt:lpwstr>
  </property>
  <property fmtid="{D5CDD505-2E9C-101B-9397-08002B2CF9AE}" pid="65" name="x1ye=62">
    <vt:lpwstr>fiTutt8qztWhcnu/Ezq8uuzXjhx4CAaDi+G0ilGmRMl0P8YkZ2ATrG6KMYVJm9P854KJavrky0ZcKbs3ogsr7zI3vMU+PkkwMFuCRgbnn9UJaVjGMm/FovoyLzeS7qCs9OPESFxv8Ed8kGdcyUbguw+EJGlDV1EYHk1mr7kWqIAfPib4OIERmBVp2O6jYo2EM5kC8b1ESHEMVYhLDCOmkiLxYJL6Qln2mZsdyKhg3jNIIVH75rl/R4YBoi8pfY2</vt:lpwstr>
  </property>
  <property fmtid="{D5CDD505-2E9C-101B-9397-08002B2CF9AE}" pid="66" name="x1ye=63">
    <vt:lpwstr>gPu5YUz1OiBpJEi9Jtn5EUbASVbPK5DSQCg2ozNlgBpnMTKOE+J1Nim6d7hwyvUU+gYR7bkv0iALwxRIK9mYfpxknlkCHeFWXyNDmwpustX2du655pgmp8Ifc6cA9XTMZucKHLJ0L0mMdj6uPUkYwYRDxFavJiUzAaccptzri+a83/+ndE6GbNyBG2RP7e/JM2pdCUXVjCRNLgbnzyuRykiwq2JOszAU7gbRbyJ+dNFZxeYJA15My6tXDZ9fQeC</vt:lpwstr>
  </property>
  <property fmtid="{D5CDD505-2E9C-101B-9397-08002B2CF9AE}" pid="67" name="x1ye=64">
    <vt:lpwstr>N8wjGHFU8Goi67Ng0auQ02HHRiMAHmlcb2wVDMy2n5+9pPS00L4whGlnGuTPhO+fdMml9kmlpmSsyODzZ0jRbPu56EIAkD9H5+AHo+KLn9Z8p8dWiWtu3fx4KWNKR7rHK7Dyrp8mmTdUceTJfj2C5sycV7RuXWqr1MkTX+yrdUX2+P462gyWETBlnis+4peWTZCRe8+L0hBQ3UGlF26Rahtg09dYzoNGCGGjJ2rE+2fbRPrq571gNmdYdJP0HNd</vt:lpwstr>
  </property>
  <property fmtid="{D5CDD505-2E9C-101B-9397-08002B2CF9AE}" pid="68" name="x1ye=65">
    <vt:lpwstr>eytrTlmLNiu15u8J/lkC5qmGjLSDBuHJcOCJ5k45j/39wamo2xCSc74+f/MI/EAzm7mV/4qdktpZyiXFK0gPRpQfT+g8NWQD9CXHqvu/OYRDGcr/fy6DmOtv0BApnbUe6WDgS0sWJBewRECa4rRAEpcmiENphDJCx60E51Khe+ovlVlWWgZlyaRmR0Y15A5NT+GGfcx1jSDCu+vNqjZJcLTHpWwALfq+sqWbDw8Zgsvk5fquPRuyyJI5mAEFc3A</vt:lpwstr>
  </property>
  <property fmtid="{D5CDD505-2E9C-101B-9397-08002B2CF9AE}" pid="69" name="x1ye=66">
    <vt:lpwstr>/9RrdwUTWu992ea78f3NAwMqGAWzE/5cX4Kee0IB6N5Z6ub7exKUgMPe39fmKQ2Ho8VFzqOxpIZ86I3Bd067fHtHQa+kQ92217fKKAKUJ+LvolVA1A7mhpaXWLdjGjyNQR2o3oRYWk3yPXBr7t/tBvcZ/OCB2kx5T1RAnQPel3u07ZINVRgSxvPv92noBTB+FFkkvJdgga6dleSGLPz5SlGFpJNMmj/V8FZ63tKhRF0Q+iwK0EgrtLh9vFna9/v</vt:lpwstr>
  </property>
  <property fmtid="{D5CDD505-2E9C-101B-9397-08002B2CF9AE}" pid="70" name="x1ye=67">
    <vt:lpwstr>CotOay99pzJgKaxWO8vFkO+ZHxgn28lJutKWrWSSYAmXjX2DHyMlL6dNlpZE6q51jHkU/XmtXaMB1SHQcIutIlSVM3leTNzaYxcc8Fn4uEYRl55K8yMBUy7SrUysbcA4D7EbBO12wqvALg1ZtADIcf9yJeTzykPzMbBC3KNA6Xzg26rAMHpgzN5GDDZw+c9+kNDhtR3ErQg4DKMcYX2b53WzMb7hHuJRx5pYAzMQk8kQHg9YMYgVh0IwzKxRxBn</vt:lpwstr>
  </property>
  <property fmtid="{D5CDD505-2E9C-101B-9397-08002B2CF9AE}" pid="71" name="x1ye=68">
    <vt:lpwstr>k4ZKxqgnBx6khxSqLJDdfq3WtIGI1q0kAnyjq1BlTFJ74QpFvoMPu1s00KWUMHVvY5dBi9zsJE+cs91sfysSyrE8jjqb/4o/4C+DRIGuNeBx3rEV+yI6nnVmMeNn4GjDCL+07HlyhGgTaJuEF4yChsDmz2t2hckc++YupkPaX40yKZg26DmOSBU3FX0b8wk/7U1eSt9ir7LkBQO5hATbE+ZwmjF9ReodCbuGjC6IMBG0xh+Hpt9GK6OLvX48MaL</vt:lpwstr>
  </property>
  <property fmtid="{D5CDD505-2E9C-101B-9397-08002B2CF9AE}" pid="72" name="x1ye=69">
    <vt:lpwstr>jBKLcAbnoCfYIRO6OJ5ugw7Shj7oz+v854t8hChIgPu53rV0mQhzzyvqwrOdT3FAu1TwW3cwQguid2DOYAhxVB1xgO7tnAwH7hw5rUpIZ3ZqMrRNcXxNdISKu8GHFQlV/ghkHBBYwtkj/jm0uoVF2mbg67OmOp2EnPjHaxf0UK79DvQqkxKlOACp+kLW9iSHrR1bYRuES/G3u/Rj5y2Gm2K/VM3pCm52miIdkc/IEJrb7p5Rqzj0Qp+svUDGKoD</vt:lpwstr>
  </property>
  <property fmtid="{D5CDD505-2E9C-101B-9397-08002B2CF9AE}" pid="73" name="x1ye=7">
    <vt:lpwstr>n4IHQgr1TCflnQuRa4M1ooQJqRcqudNJT7rB+2dz7mA6UgAT+wBLcBiw77nEUN/VIdfJE+uIuW2+yOH7Q1hhrjMr7k/kolbqiJjN4+bqEizdL30ZLTuPiuUSjZvYknGUmcc/85F7z86XK+u1nfjTtuCE1P3lo6RWqSpmYCSp/Jh9COHw75q42eyC6tc/dRvze0hZJUgVn9PxI0X48xT5yQwlN7DegJ+zg67FzYYRJ4lVkCMz7q96XxxZRWy/Gw4</vt:lpwstr>
  </property>
  <property fmtid="{D5CDD505-2E9C-101B-9397-08002B2CF9AE}" pid="74" name="x1ye=70">
    <vt:lpwstr>XnyVk2rpIQ6OdwyJ1rj26kjeqQXhJFrlUjZf1isQxVMjT5lb7YbnbYa5pIfHq6JTyRcfozDdz+idU641g16X9e384/38adX3XPawdetP84XBdaZkZmT00qhenhqzUSDjr2kkhyXkmuT/D7/1g28iNtaq0gSRwe8UGPETPxOhmyVGFm42b5NFp8BfJV5Y/3fH/Dmp/+R7uKZa5jPur6NoG6RM7KADDKoWDHyRHaiScb5/gIXve36F0fG4C4M61ox</vt:lpwstr>
  </property>
  <property fmtid="{D5CDD505-2E9C-101B-9397-08002B2CF9AE}" pid="75" name="x1ye=71">
    <vt:lpwstr>RTXeB3OT1RmbymS4Zs+unJ5tBThloeoAjQODoh+38eT+Y3jheaOXHA9Mz1/LZI4wu/JN/WqFV6eGLlBBvQfJg3pujJoyNVvf5CE/9n3NUd2FkqFguj90aDNLkKFXib6ehHTEOFZbi9Hpnf6VyHcwbeJbK6lbYiDaDQQB6Yo2sf09i0yanSNuEbNX6IpCkX4ckLNbeg6vV8MPSACMOoPPoTcZv+H3XvdQnzmIBd4UbsOmmJAPT9G+DNMttvqJuLD</vt:lpwstr>
  </property>
  <property fmtid="{D5CDD505-2E9C-101B-9397-08002B2CF9AE}" pid="76" name="x1ye=72">
    <vt:lpwstr>7s07wM4RqaAImgwuQUTWXlP0P8YX4r1XGfj0Pd4d/UDMdx1ra99T8NBl2ysry5db/CyCSiIDHflwuh0zsJ++llvQYa5lKhjNYdXaAR17+PThU9Av1jbsnpRfNIijGusdN/NxfdWG1JMPdV8pOt1X7XXrmxBcdBfYY/hNy6LTgeXb34t2p+IqJ/JcsABlePbgQJ6MkA7OoUd1Rsf9VfG52YLOk3iZeQJUkpKKYGWhhXGIphfaO/kcKplHsu1+dT+</vt:lpwstr>
  </property>
  <property fmtid="{D5CDD505-2E9C-101B-9397-08002B2CF9AE}" pid="77" name="x1ye=73">
    <vt:lpwstr>bhn9WROQCRTcDcDKoOGjOZli6sMJl6tsEXuMmh8DrVWcV2rC+rYA/o0m2nkRp28nFfKsFhufG1gOEPZPTP4SmKDeMbAQIzrWBkERpXnCqK0rDuu6vBPxRInsccll6Kdo1mdn8auMgttJ14MGXIYgMpY6vv064/wbxKCuKmWOXCqQ81JUd+UmUyHlv7ry/GfmT+Qy/F2nO81OD3RkB7PIz5RDcem4yPPRUhqCgf9vjCd6mt0yK0OYJDsS7TjDoWK</vt:lpwstr>
  </property>
  <property fmtid="{D5CDD505-2E9C-101B-9397-08002B2CF9AE}" pid="78" name="x1ye=74">
    <vt:lpwstr>LAJ1g8m2hC7/0AUl7V6Q3MWF75GxFgpMfhJZ82GuZUqGNJrqPymKq0FM9OjQmoSW+2qXUAKTj44PIPUItlmKPbI0ZOVcTTsfuqo/Q06RLmEc+khbvUD/6URuYEbA1oo9JMgboOcNAaA2FRBOFVhuH0RDH3HIKBMhxlFgbYGS6Bne+kWyU4RkoSXgSJTXP10hX3BqouynpEXpyhNOJWAAjnTBjVpKiXvDEHu/TJBh/VfHf7WE4WRdSXLJwVz8pmz</vt:lpwstr>
  </property>
  <property fmtid="{D5CDD505-2E9C-101B-9397-08002B2CF9AE}" pid="79" name="x1ye=75">
    <vt:lpwstr>8Cc7VKjJAdYZKRX373xqVEXJ8OW/pexAueutvHTFRQ3ZGaOTgJ+4IM0CJwV3ceJpDwu4TDsjbmI96wCaChZkvR+S3jeFYevmyuLOACNR1w4vODxsjGx0i6mDOwG1KGk8rMHp6nE67v6QIKTlRWHASq6e1GfevWab+t0PcFFAyhFDDgdoOH0D6fm0hiHcIekpO0F9W2jOeaHp/66xVsd1krDzLjnXloX58Zz58WFNXRnQkSjQ+jtmoZgE38YxqV+</vt:lpwstr>
  </property>
  <property fmtid="{D5CDD505-2E9C-101B-9397-08002B2CF9AE}" pid="80" name="x1ye=76">
    <vt:lpwstr>4qbu4P5EsRJ93MdvL13DfB45nirvvi0RLh09YARpgpvp9zizMUY9QdMx1F4pjKp3uBlP169UchmbMQXAduSdkIZ7HtsyE+M3g6Hjm5lQdrJ+vPnw2sVH/VumtDhPMvYWe1etTtn6rAtcVkOLHi7HMLgVzQu5ekXX1m+OePUKkBLb7yU2f8FFznAT3TDRd7vqM479hAbzMgc5R0cAucL/95WA6t9i8zyUBxX0kkQmjcAPVcsTCxHZWCTQ/CtJLaH</vt:lpwstr>
  </property>
  <property fmtid="{D5CDD505-2E9C-101B-9397-08002B2CF9AE}" pid="81" name="x1ye=77">
    <vt:lpwstr>ATTkPjwBA3h84L3oGmBqkscGZK0zrFNvTc0h38pM1q/dAgNFN7FAz8IcfS+6hZDkzx98TuB2KHbKsJ1MM0lC1yljmf9JGKsy+hdCfmdwuVAXeWqKIsQNWzS/8R1cNDxvQgX6O0hN/YdQ4ij2wGcCipHA4M4Rd7RAe4GGYhLr15s8YhBEUetY5EEKEdRzcgm/hNqOp2wexxl+pSQrTN5TaDk9Bx5RHYWjLYZbxGimv7khldmqyGvrEfZYzTngdGP</vt:lpwstr>
  </property>
  <property fmtid="{D5CDD505-2E9C-101B-9397-08002B2CF9AE}" pid="82" name="x1ye=78">
    <vt:lpwstr>TpPfNfkaZ+VgmmVyJZjAUhzSZBC3/RzAJWeu9RQNBCEH6luPs627TDvlU1i8pkY5l/TS8sm/3rllcfo1dxyd4Ke9kSS9AFC/QXveVNv78Xh3d4gSHsEbN2zCLwDwUhu/mI1wNkj6tECftYIsCkZEQ6M3NAzmyGehONXfNak4fBZYigrtmDFwI9cJgSAj5VnURXyObUXosOD2SNwqZUfJXpBHuOS6KvdCq7Q7v8YgaocxMT1WOKtTpSqnP7yf385</vt:lpwstr>
  </property>
  <property fmtid="{D5CDD505-2E9C-101B-9397-08002B2CF9AE}" pid="83" name="x1ye=79">
    <vt:lpwstr>Kol2owTDkSrzcb//vo/93wAW1qodDvfYv0WaIJqSDINi3OZtkypIJJJ09644wSH1YVMcJICPCRBTXbaDyiz1MBjzzb2AvQfGLPi0Mu3/8ohA3Hgg6IGNOHY64kqbDVh7SnpSj/mkA6npXJC470AffmRJXhqVY/iauuoL/Xt5WryDvrDedx+c6BNr3K4x0vvbT/eM5uGMTXoPJTcDzrBcTQ51sNlX7pDTvCMC1HVe+JnGjsmzcqqMpLwDKZTfleV</vt:lpwstr>
  </property>
  <property fmtid="{D5CDD505-2E9C-101B-9397-08002B2CF9AE}" pid="84" name="x1ye=8">
    <vt:lpwstr>+65Ms0oZDpFR6Otrq5exOTefv21GbnEYZb89keCl8gV77YdaY6hwNrWTEK76YlCM0vXl2ZaSfrtFPkCaZ4PG+AQqR0whJwlhjvNWEg3Hgo9QU2X+g0w9wPJbS8I0qw7Nly9W3OeoftNjWUDUsOyo2J4CIHF34zH4fU5520l7HYOdQlylkKLyBJpP1CK9Dw262Zu006xNsQ+OggFikA4c9QUGN7XfO6Lk/WRHZt9xFVNjXK+I142h2OI9bB8Ca3L</vt:lpwstr>
  </property>
  <property fmtid="{D5CDD505-2E9C-101B-9397-08002B2CF9AE}" pid="85" name="x1ye=80">
    <vt:lpwstr>AvohrHZS9d8/5iEolsaCL5z56W8F9i4u3VsJg6LdraF+ACnJhKm8EEbl5k9yikN9s4UMcqnTrvlyQ/8aOEhNVsr+kFJGxVgDQQ9rjyoPMFc8KPFwySVD5MdnzvgCVHpqc7mBbXHaa0A8hNTtfDirKiaWXK8M3HFxKvlRfTihDUHduQb5JduBHJTwR/zp92m8Dp9j3R+kCDRPQ7VUT3ggRqWI0PLVJXWdx0paBC4wyuKkjQmbaw65CgbJn+VgOdn</vt:lpwstr>
  </property>
  <property fmtid="{D5CDD505-2E9C-101B-9397-08002B2CF9AE}" pid="86" name="x1ye=81">
    <vt:lpwstr>HFw7TC3UtF8xWLSsVDLIBUp+3Do6x6Shu2ZJHBPA23SUOov0tsVFyfwjz+6PQGG37EMUgwPObBHw9r1JhYegg2YysIBo5Uu1JCvI7K0Eb468qTUF4QSO8IYWA7udAzK5jsfWht7Ax0oFJnkB+38ITfoMS99NpHiqG/RpGV2tcd0RIYH6aNOApiVlf8UEyeDnnFzU5q9EQR1MTOkYwkPTokmMfddL3EsUYHOAGYU5PSUb1d1zqWiar7ctjYgvGKX</vt:lpwstr>
  </property>
  <property fmtid="{D5CDD505-2E9C-101B-9397-08002B2CF9AE}" pid="87" name="x1ye=82">
    <vt:lpwstr>83fVsDZZm9RAED/vUzaVdG7GcZ3aDHOMaAvJ6Nt7JhdlVMqoc+TeWCAgG08cJa/rCXm+10R4yoLDNPmvROhj/FqwhydTNfMbXENN8DLsAXoNoUXjiwOf5Y6cQ70a7nb4uYi6qVJeGKsq1ef4EL+1qGq0rURh7BVymOHtXV3ZaqV08JqEUnl76FlRSbu3hJXIxZwegeExEM4PFP6sbqp/D/X3eWnllO/n9cXvhprNvQDFB/MQt5GkTdH1XXpvp0k</vt:lpwstr>
  </property>
  <property fmtid="{D5CDD505-2E9C-101B-9397-08002B2CF9AE}" pid="88" name="x1ye=83">
    <vt:lpwstr>rBTUGwuQ5ofgeruoxQumOJmM68tb5VLHmnfad4sS4tIdKeo3VR3I0MsauZKcUahqfvbaznU2R8CZ8mDaBlppdvdbHHqppLLeXE2Cg4A4SmrDzncziU9s55JfIB9BbXew/WNwoESQX29vEgxjYUNSRv1A1/gY1yozawGJPTxDhxDAMtukfRpRQKBiZENPslw+rv3v16/9IVhjvethhkVsrLmcDVQbh+lOXEIwt2S2ysAqlQ41xd3SUFsD4GzMQKc</vt:lpwstr>
  </property>
  <property fmtid="{D5CDD505-2E9C-101B-9397-08002B2CF9AE}" pid="89" name="x1ye=84">
    <vt:lpwstr>a5kGIZgaQe/FfvAk4Iomnmri29EhiL8bf+Ot6qCBNBp9KEJJbH6VYKfH0m13jQlURr2PQs/WEiMQO7L4T2b/jhTeBqXVDe5PwlPzxF2keCac1Ls74rOaDf7UBNoAimvNQpDz6XLzRtwViuG+KCFv1D4rE03IHQaB13sa4e2Wm87OY/s49tUF1Cmdo2da+8eVpPgdnKOdA6QZ+gNr7/XERriHtIEgwtMaQglVU48S5s3GzUbwo/xM27xJ5e+Cl4d</vt:lpwstr>
  </property>
  <property fmtid="{D5CDD505-2E9C-101B-9397-08002B2CF9AE}" pid="90" name="x1ye=85">
    <vt:lpwstr>IdCz7g26cLbaWb3b2QtHyuhB5vqAcO0WAmakV8k0QpiAoBlns1aLNwLvS+XCB/8i+4jA/H171gMSqlw4IA8CBK6PsDy1E6Q+Sdmx2/9Ar9DSwMegfSSrqUYtyqf8in0JaILD7XwxR2ZUppktEeDTVVGTv5qW+LAu6hfsiUB8biw2eNshXQmfi11iZfNkavs1+3ylK2KWi8IFgfPNQoj/deptmUNQioFFr7ezt0AhcVilFcMHkYVphazOQmH7dzr</vt:lpwstr>
  </property>
  <property fmtid="{D5CDD505-2E9C-101B-9397-08002B2CF9AE}" pid="91" name="x1ye=86">
    <vt:lpwstr>ufw2ncV0aRqmva0krl5UacweBKal0g28DCujx/SvhjmuTzN4ED11jL1sOh9uJPon+9lJIc97mxS+IxSoMsTR8ykf9VM2SFCrUI78TsSqu58+IUikHxa9vJPIsNkx5whFBty43JE7Pq23zBxwlcVOpfjktVE9H1L3AaodMgjtX+zeDzc6rX31vAUI54j9NGL9u+YKYZjSTxqbWfe/lYQYEdhOlmx0JBJcJYA6kVCWYXsyYhkIyJb4C9RgdElJPuc</vt:lpwstr>
  </property>
  <property fmtid="{D5CDD505-2E9C-101B-9397-08002B2CF9AE}" pid="92" name="x1ye=87">
    <vt:lpwstr>Mol7qFhucpp6rAZl8ncj4UyW15DnmTLpq1Aopw/U2rz6uMtvPLaSX1XzDCwh6CxnF2wN4jYQt9t+unApksvhjivYqleWPK/ScHAzB5+2f3d4nf5E1Qj6Y3BFNzRNc8S1AuskrBxZ4nVRn+18hegV8Z9eEHdinmSwC3B2gWVId5JCISZGnaxfKLAJvey9e6Pu2wdYRNvOK2P3anera3cBUovXMvVYxGpyTe+TTFL4CqtJJt/S5ljLiSc6a338pMe</vt:lpwstr>
  </property>
  <property fmtid="{D5CDD505-2E9C-101B-9397-08002B2CF9AE}" pid="93" name="x1ye=88">
    <vt:lpwstr>dS6ypMxndVzDRp8wJSrRP/TVzkd72PyPJ3qm8YOQCAZ3VXqvhf8I8qOPbP/Bf1h4Ww171oXP7QNshUHhob5igPgDESQMY1RDAm3Yv8irbMOX5lzZnMoS63RNqYTYCIH//1sfhj8Jsy/M3VoRb6limqEIMzv8Qw8o4vGXjCvX8otw+HZ+t4Yo5dUELW0YrEMVx5xw0quMA8cXZb0ML4zPsA6C0CCR4makCjdC0aDkdLDyci4Pbefq9TANEnFpIVG</vt:lpwstr>
  </property>
  <property fmtid="{D5CDD505-2E9C-101B-9397-08002B2CF9AE}" pid="94" name="x1ye=89">
    <vt:lpwstr>eTeJHNybKuAvdSFWZ059WIpoEn5ik4NOMoOdQjX86Xpo44ray2lrAFWoVPVnS9seGfRsJypAtANXqhExeltvMgaH+KelDziHRwr1cGyLD4ft+YmNzDtmNsMMef1SsGngknrQbS97uCVIqc8SPj9W/MQyap75f+Qsoa3WoM/zBojx7+xNDW0Z1UHK+zULYZRuKIjp08rTfsAKQ2eWmVJ6SM1jMbtDtIo7v46jLGcMGfu09wv6hKdAI76sWFQxS+y</vt:lpwstr>
  </property>
  <property fmtid="{D5CDD505-2E9C-101B-9397-08002B2CF9AE}" pid="95" name="x1ye=9">
    <vt:lpwstr>o0npOI+kOSu00JXSpIwk6IyJElWSM+JHPDlRPdlaSJAqqWHCipTeK6vCxU3sdMc+yoHyrUzKctfRyDphgLa09OQzskplS0g6TXbRQ/TftbLqlndsIvrHYHdqKMWU6MwfmarVilw8J3bH6NBYtxrKl8KqO2wp9nywEZHc+7Q92WFHl0nBeRTrL42WhkBkWsVWCFXXC86hhQAOxzodx5qlaDW3X5C0ZI6dTPaTsshH+g+LKPPRzRPLmlye/qbOUPZ</vt:lpwstr>
  </property>
  <property fmtid="{D5CDD505-2E9C-101B-9397-08002B2CF9AE}" pid="96" name="x1ye=90">
    <vt:lpwstr>5sed7smSGquqgQW2syZtit+1Ch5WE+NbYUdQSygWcySmVQ75nFlhTCUjEIh3EI87Uv2DOWZihL6AeVNjh2RYWZoEvl79+65oTM5WnzV22/BWHYtefPi6VyaUuYJNJ9wfIL5YoBEFs6IvVanZyxLDmeJdrwUi4GMt9y1mK4O86TlPZWn9fe5i+dkxvN80z0v1yu2eZeE8Lh5nQNLRRSfvx00MPLljNB0Qs/q71OBfLS13bVqPrRb2abSM7sKazya</vt:lpwstr>
  </property>
  <property fmtid="{D5CDD505-2E9C-101B-9397-08002B2CF9AE}" pid="97" name="x1ye=91">
    <vt:lpwstr>k5JOyhIypSu5gBaRqwoMNtCSdNzm61sAtTU/TMAnrMa6tks9BL4ESxmJEfE9fDz20Kct0C1M5TiMwxMlq3QsrFhFRfV1/WPb7BtGqtIn4D6yL+ulglw8cZD19yR809oENw/e6/3KU48+bwxrosrVLncdaOcMZid8K0vj/PLmU7sAFVS7aFp2ULZ44sOedUpyCzDzS5994d9YIe1D3gMRFRZG3THbmIKzPlsq8y35Z2G2QzOJ4mOgkkG2lXLTAMa</vt:lpwstr>
  </property>
  <property fmtid="{D5CDD505-2E9C-101B-9397-08002B2CF9AE}" pid="98" name="x1ye=92">
    <vt:lpwstr>vZ3UMW/YUW0PNQ8U6Ann6kYxB1IZz1NcuuNDlhnOp9V13y6yNQsCPxn2RWsfyx3007NL6+2DSKsgBx+vgkmGr91UTeMFyOm2U0bzc9UDsL3XecsoCokoO5FyeYmmWBCXI7B58+32qGt2BqvziSCknjOfLPEHj635RFFnAqDyHHzCtdR118Fs8dGcTKgI+QOjf9Q6AGlyaesTjH+3BJZ40eHgy0308J2y81CimJTj5X2JzG2sBc5Y/NYKeSepsRY</vt:lpwstr>
  </property>
  <property fmtid="{D5CDD505-2E9C-101B-9397-08002B2CF9AE}" pid="99" name="x1ye=93">
    <vt:lpwstr>cU20NICPe8aux1AdInHv0ufLyHpV0vOVeSRRcJyPVDiFu/UhH1Rihs72OeZ25oVZDiifyRaoKYJeYliDPlkd0j6UIEjtmDmaK6VIxrmVwv++hov5qVVz8dLaevKL2BvMGyc89g3s3R6Vrm5UBRTh4c5pMA0AtwZCicDOHwP7LI/7e4BaH+VtsBOqB4WVyTJB7ULXCPA6gva+mg9f4OycIZWztqXlP/cbwBcF+GDq8BvrTIyD6tc3Cs5AzLOyUAK</vt:lpwstr>
  </property>
  <property fmtid="{D5CDD505-2E9C-101B-9397-08002B2CF9AE}" pid="100" name="x1ye=94">
    <vt:lpwstr>KljXn0z0N+05X4FMDJhPYNhZO0haAGi/VnJEZtZ3FP/OpLnxUhITII6MzWJZxvdE5xHrSuDrV+qepitsJN2AuVmobJQ6vfhqr8F0Ar4WoMsZ+M66ljwoJmtg7tu6N22ur5I9iIc/+VtqWMOJrMVkTvWasgI4a0oRIoBMGV7RRMA2WtECin2DZH22BIHo+mF0brvoPMlSilzHr+mR4fCEjDnz16Qqbme89Y1BAOJpgxqsTJjYGyRvNf/BaxilkvZ</vt:lpwstr>
  </property>
  <property fmtid="{D5CDD505-2E9C-101B-9397-08002B2CF9AE}" pid="101" name="x1ye=95">
    <vt:lpwstr>1YMqQVBtNJ+oZK3GB3opdSvWxEDqYXC1DNufHcRUeaLPD8puqnKFPNsn90Yviw4pppjer/cUlYvt53AyA+YhZR/gf7zgvL/X3OI94vhJzs0QVKX+OexA1nV+qoYlqd5kDPd5m4XorUpf/i8BDcQ2wj926EfRgxOaX0ipJrijkAKv5RT9kN/e+/zfztUv3AyrE0y6ZWgYEmjS6Zmq96+Ohf0abHe/d55EAQ4k2skqsAfQh82iESKxVwHht8BQ864</vt:lpwstr>
  </property>
  <property fmtid="{D5CDD505-2E9C-101B-9397-08002B2CF9AE}" pid="102" name="x1ye=96">
    <vt:lpwstr>+2FOnSAOKHptdDrjg4AspyaP4kWjWD10F5P9GCn7+eMiPXUI4V2H9Q92hsu6ejdjjXZLvRJR5SYzflW1kkmqKuEf5oX5qT3z8Lh2VjMEvv7RAGPZCQEj82AHsOXbyI4SYPWH4mcHrxYohS+ueEmmf5pHnBVlYjQCd/zVKgL4eBppZZwEH8cAvDJttQb1oTju/NHKSXk3L/QmUwaSQZb0ZPCSyaiR/QFRUP2ajXsyCcC1kDeM3dqjAa7gfVGJq9E</vt:lpwstr>
  </property>
  <property fmtid="{D5CDD505-2E9C-101B-9397-08002B2CF9AE}" pid="103" name="x1ye=97">
    <vt:lpwstr>Bk7AZwZv8H2kXafu36KHXfp7cqpIl1OqSSMLMdRHXo7TNtR0pkE+zTiOo7NvP6ED3yxkTkYNuP8D9mVKyCBBJDSwg07ONiVGXjgpx0lmJvRfbpROGt+1QEgSBjPQeV5FYv3OpL8FgA8yp1x6n2ahcfOq0bkpROnIvQpcpPPahy9RnwsrER2FkFZarnMphTCU/qL4azL94YgMcPj11vgmFdbdoL0r4c5HJSDfZR93CFtO1lKlhTIGL9jeAs1II8K</vt:lpwstr>
  </property>
  <property fmtid="{D5CDD505-2E9C-101B-9397-08002B2CF9AE}" pid="104" name="x1ye=98">
    <vt:lpwstr>iUBLqAkZcVayo2Hl3+m1qAVGxm/HMe6ZSQj9Jc3eVwenbwMNkivWqWYsilBso+9eQG0VUxQuDiFb4XAZW+sgbGQdHZgJNF/iDRXTzFOswuYErgQM/6i+HO8qACajVk84z+EuQqaA6qo900ZxTmiDNHnFbDa7QklssyTp7gTDO5VerP1KY6DX88sCQOpkNBPIcZxT22QurpefoGPCZwo+Cp2NR38DVzS7a1MWGvZST+O7wTEAFa/pM1X87blhpIP</vt:lpwstr>
  </property>
  <property fmtid="{D5CDD505-2E9C-101B-9397-08002B2CF9AE}" pid="105" name="x1ye=99">
    <vt:lpwstr>WqvpL32JEOage+5wQ7HYb7Q7a+St/zOszeOIe9bSPggnX4rvvCWyuWILcgrRbb6xE0zZ3VLH5Lnear11e2J2zEUZ6syx6GIHadMjyv8lqtlY3RSF4CrX53YmuNRIR5CWIrueknddzcFto6HCKTdPWs5nKiz3mcVzPwNIV4YyldJAw0WfmUGxHQFViAa5I7Yg6SY/558N0etjzVxpHLzM80B/Jx6uThNcl9G+PB83iPDhCGGU7sMyCfbZGqmFX0m</vt:lpwstr>
  </property>
</Properties>
</file>